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F522" w14:textId="40CDD52C" w:rsidR="007C49E1" w:rsidRPr="007C49E1" w:rsidRDefault="00473FF8" w:rsidP="007C49E1">
      <w:r w:rsidRPr="007C49E1">
        <w:rPr>
          <w:noProof/>
        </w:rPr>
        <w:drawing>
          <wp:inline distT="0" distB="0" distL="0" distR="0" wp14:anchorId="67E260F1" wp14:editId="3377CB1C">
            <wp:extent cx="1211580" cy="111633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212B" w14:textId="77777777" w:rsidR="007C49E1" w:rsidRDefault="007C49E1" w:rsidP="009420BC"/>
    <w:p w14:paraId="3F6CE1BC" w14:textId="03833DF9" w:rsidR="009420BC" w:rsidRPr="009420BC" w:rsidRDefault="009420BC" w:rsidP="009420BC">
      <w:r w:rsidRPr="009420BC">
        <w:t>“</w:t>
      </w:r>
      <w:r w:rsidR="0073138B">
        <w:t>Focus on the food, we’ll do the rest</w:t>
      </w:r>
      <w:r w:rsidRPr="009420BC">
        <w:t>”</w:t>
      </w:r>
    </w:p>
    <w:p w14:paraId="0FB90D79" w14:textId="77777777" w:rsidR="00637EDA" w:rsidRPr="00C4546C" w:rsidRDefault="00637EDA">
      <w:pPr>
        <w:rPr>
          <w:lang w:val="pt-PT"/>
        </w:rPr>
      </w:pPr>
    </w:p>
    <w:p w14:paraId="4946831E" w14:textId="77777777" w:rsidR="00637EDA" w:rsidRPr="00C4546C" w:rsidRDefault="00637EDA">
      <w:pPr>
        <w:rPr>
          <w:lang w:val="pt-PT"/>
        </w:rPr>
      </w:pPr>
    </w:p>
    <w:p w14:paraId="2038ADAD" w14:textId="282D5EC2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>Weekly Activity Report of Team “</w:t>
      </w:r>
      <w:r w:rsidR="002733DC">
        <w:rPr>
          <w:b/>
          <w:bCs/>
          <w:sz w:val="36"/>
          <w:szCs w:val="36"/>
        </w:rPr>
        <w:t>PisicileSalbatice</w:t>
      </w:r>
      <w:r w:rsidRPr="00B32F75">
        <w:rPr>
          <w:b/>
          <w:bCs/>
          <w:sz w:val="36"/>
          <w:szCs w:val="36"/>
        </w:rPr>
        <w:t>”</w:t>
      </w:r>
    </w:p>
    <w:p w14:paraId="396B7846" w14:textId="65AFA38E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 xml:space="preserve">for the period </w:t>
      </w:r>
      <w:r w:rsidR="002733DC">
        <w:rPr>
          <w:b/>
          <w:bCs/>
          <w:sz w:val="36"/>
          <w:szCs w:val="36"/>
        </w:rPr>
        <w:t>30</w:t>
      </w:r>
      <w:r w:rsidRPr="00B32F75">
        <w:rPr>
          <w:b/>
          <w:bCs/>
          <w:sz w:val="36"/>
          <w:szCs w:val="36"/>
        </w:rPr>
        <w:t>/</w:t>
      </w:r>
      <w:r w:rsidR="002733DC">
        <w:rPr>
          <w:b/>
          <w:bCs/>
          <w:sz w:val="36"/>
          <w:szCs w:val="36"/>
        </w:rPr>
        <w:t>03</w:t>
      </w:r>
      <w:r w:rsidRPr="00B32F75">
        <w:rPr>
          <w:b/>
          <w:bCs/>
          <w:sz w:val="36"/>
          <w:szCs w:val="36"/>
        </w:rPr>
        <w:t>/</w:t>
      </w:r>
      <w:r w:rsidR="002733DC">
        <w:rPr>
          <w:b/>
          <w:bCs/>
          <w:sz w:val="36"/>
          <w:szCs w:val="36"/>
        </w:rPr>
        <w:t>26</w:t>
      </w:r>
      <w:r w:rsidRPr="00B32F75">
        <w:rPr>
          <w:b/>
          <w:bCs/>
          <w:sz w:val="36"/>
          <w:szCs w:val="36"/>
        </w:rPr>
        <w:t xml:space="preserve"> – </w:t>
      </w:r>
      <w:r w:rsidR="002733DC">
        <w:rPr>
          <w:b/>
          <w:bCs/>
          <w:sz w:val="36"/>
          <w:szCs w:val="36"/>
        </w:rPr>
        <w:t>12</w:t>
      </w:r>
      <w:r w:rsidRPr="00B32F75">
        <w:rPr>
          <w:b/>
          <w:bCs/>
          <w:sz w:val="36"/>
          <w:szCs w:val="36"/>
        </w:rPr>
        <w:t>/</w:t>
      </w:r>
      <w:r w:rsidR="002733DC">
        <w:rPr>
          <w:b/>
          <w:bCs/>
          <w:sz w:val="36"/>
          <w:szCs w:val="36"/>
        </w:rPr>
        <w:t>04</w:t>
      </w:r>
      <w:r w:rsidRPr="00B32F75">
        <w:rPr>
          <w:b/>
          <w:bCs/>
          <w:sz w:val="36"/>
          <w:szCs w:val="36"/>
        </w:rPr>
        <w:t>/</w:t>
      </w:r>
      <w:r w:rsidR="002733DC">
        <w:rPr>
          <w:b/>
          <w:bCs/>
          <w:sz w:val="36"/>
          <w:szCs w:val="36"/>
        </w:rPr>
        <w:t>26</w:t>
      </w:r>
    </w:p>
    <w:p w14:paraId="59AADF8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0B4E6D27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5ABE379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4E67DEE5" w14:textId="77777777" w:rsidR="00637EDA" w:rsidRPr="00C4546C" w:rsidRDefault="00637EDA">
      <w:pPr>
        <w:jc w:val="center"/>
        <w:rPr>
          <w:b/>
          <w:bCs/>
          <w:lang w:val="pt-P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87"/>
      </w:tblGrid>
      <w:tr w:rsidR="00637EDA" w14:paraId="5C834417" w14:textId="77777777" w:rsidTr="1506CE0B">
        <w:trPr>
          <w:trHeight w:val="276"/>
        </w:trPr>
        <w:tc>
          <w:tcPr>
            <w:tcW w:w="11387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01DEC9C4" w14:textId="485A63C0" w:rsidR="00637EDA" w:rsidRDefault="00637EDA">
            <w:pPr>
              <w:snapToGrid w:val="0"/>
            </w:pPr>
            <w:r>
              <w:t>Aut</w:t>
            </w:r>
            <w:r w:rsidR="00B32F75">
              <w:t>h</w:t>
            </w:r>
            <w:r>
              <w:t>or:</w:t>
            </w:r>
            <w:r w:rsidR="0567BF15">
              <w:t xml:space="preserve"> </w:t>
            </w:r>
            <w:r w:rsidR="002733DC">
              <w:t>Boga Karla-Maria</w:t>
            </w:r>
          </w:p>
          <w:p w14:paraId="5AEF1E1F" w14:textId="37CC5097" w:rsidR="00637EDA" w:rsidRDefault="00637EDA">
            <w:pPr>
              <w:snapToGrid w:val="0"/>
            </w:pPr>
            <w:r>
              <w:t xml:space="preserve">Reviewer: </w:t>
            </w:r>
            <w:r w:rsidR="002733DC">
              <w:t>Boga Karla-Maria</w:t>
            </w:r>
          </w:p>
          <w:p w14:paraId="226374C4" w14:textId="381A3FE1" w:rsidR="00637EDA" w:rsidRDefault="00637EDA">
            <w:pPr>
              <w:snapToGrid w:val="0"/>
            </w:pPr>
            <w:r>
              <w:t>Ap</w:t>
            </w:r>
            <w:r w:rsidR="00B32F75">
              <w:t>proved by</w:t>
            </w:r>
            <w:r>
              <w:t xml:space="preserve">: </w:t>
            </w:r>
            <w:r w:rsidR="002733DC">
              <w:t>Boga Karla-Maria</w:t>
            </w:r>
          </w:p>
        </w:tc>
      </w:tr>
    </w:tbl>
    <w:p w14:paraId="32D80BBC" w14:textId="77777777" w:rsidR="00637EDA" w:rsidRDefault="00637EDA">
      <w:pPr>
        <w:rPr>
          <w:b/>
          <w:bCs/>
        </w:rPr>
      </w:pPr>
    </w:p>
    <w:p w14:paraId="2546FBEC" w14:textId="77777777" w:rsidR="00637EDA" w:rsidRDefault="00637EDA">
      <w:pPr>
        <w:rPr>
          <w:b/>
          <w:bCs/>
        </w:rPr>
      </w:pPr>
    </w:p>
    <w:p w14:paraId="2F3B514C" w14:textId="77777777" w:rsidR="00637EDA" w:rsidRDefault="00637EDA">
      <w:pPr>
        <w:rPr>
          <w:b/>
          <w:bCs/>
        </w:rPr>
      </w:pPr>
    </w:p>
    <w:p w14:paraId="11AA8BCE" w14:textId="28A0340F" w:rsidR="00637EDA" w:rsidRDefault="00AC71EF">
      <w:pPr>
        <w:numPr>
          <w:ilvl w:val="0"/>
          <w:numId w:val="1"/>
        </w:numPr>
        <w:rPr>
          <w:b/>
          <w:bCs/>
        </w:rPr>
      </w:pPr>
      <w:r w:rsidRPr="00AC71EF">
        <w:rPr>
          <w:b/>
          <w:bCs/>
        </w:rPr>
        <w:t>Activities and Results Achieved by the Team Leader</w:t>
      </w:r>
      <w:r w:rsidR="00637EDA">
        <w:rPr>
          <w:b/>
          <w:bCs/>
        </w:rPr>
        <w:t>:</w:t>
      </w:r>
    </w:p>
    <w:p w14:paraId="56C22458" w14:textId="77777777" w:rsidR="001E6800" w:rsidRDefault="001E6800">
      <w:pPr>
        <w:rPr>
          <w:b/>
          <w:bCs/>
        </w:rPr>
      </w:pPr>
    </w:p>
    <w:p w14:paraId="70F91AE2" w14:textId="01BA7A74" w:rsidR="001E6800" w:rsidRDefault="001E6800">
      <w:pPr>
        <w:rPr>
          <w:b/>
          <w:bCs/>
        </w:rPr>
      </w:pPr>
      <w:r w:rsidRPr="1506CE0B">
        <w:rPr>
          <w:b/>
          <w:bCs/>
        </w:rPr>
        <w:t xml:space="preserve">Student: </w:t>
      </w:r>
      <w:r w:rsidR="002733DC">
        <w:rPr>
          <w:b/>
          <w:bCs/>
        </w:rPr>
        <w:t>Boga Karla-Maria</w:t>
      </w:r>
    </w:p>
    <w:p w14:paraId="1F8944EB" w14:textId="77777777" w:rsidR="001E6800" w:rsidRDefault="001E6800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05"/>
        <w:gridCol w:w="3463"/>
        <w:gridCol w:w="970"/>
      </w:tblGrid>
      <w:tr w:rsidR="00C4546C" w14:paraId="3350704F" w14:textId="77777777" w:rsidTr="34E429F2">
        <w:trPr>
          <w:trHeight w:val="276"/>
        </w:trPr>
        <w:tc>
          <w:tcPr>
            <w:tcW w:w="410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</w:tcPr>
          <w:p w14:paraId="7025A5BD" w14:textId="51965663" w:rsidR="00C4546C" w:rsidRDefault="00C4546C">
            <w:pPr>
              <w:pStyle w:val="TableContents"/>
              <w:snapToGrid w:val="0"/>
            </w:pPr>
            <w:r>
              <w:t>Act</w:t>
            </w:r>
            <w:r w:rsidR="00AC71EF">
              <w:t>ivity</w:t>
            </w:r>
          </w:p>
        </w:tc>
        <w:tc>
          <w:tcPr>
            <w:tcW w:w="3463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2" w:space="0" w:color="000000" w:themeColor="text1"/>
            </w:tcBorders>
          </w:tcPr>
          <w:p w14:paraId="6F54309A" w14:textId="16BCF8B3" w:rsidR="00C4546C" w:rsidRDefault="00C4546C">
            <w:pPr>
              <w:pStyle w:val="TableContents"/>
              <w:snapToGrid w:val="0"/>
            </w:pPr>
            <w:r>
              <w:t>Re</w:t>
            </w:r>
            <w:r w:rsidR="00AC71EF">
              <w:t>sult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0BD98859" w14:textId="27F0D5BC" w:rsidR="00C4546C" w:rsidRDefault="00AC71EF">
            <w:pPr>
              <w:pStyle w:val="TableContents"/>
              <w:snapToGrid w:val="0"/>
            </w:pPr>
            <w:r>
              <w:t>Time Spent</w:t>
            </w:r>
          </w:p>
        </w:tc>
      </w:tr>
      <w:tr w:rsidR="00C4546C" w14:paraId="679AAE50" w14:textId="77777777" w:rsidTr="34E429F2">
        <w:trPr>
          <w:trHeight w:val="276"/>
        </w:trPr>
        <w:tc>
          <w:tcPr>
            <w:tcW w:w="410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170D18A4" w14:textId="5F30485C" w:rsidR="002733DC" w:rsidRDefault="002733DC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Given task to Timeea to implement “</w:t>
            </w:r>
            <w:r w:rsidRPr="002733DC">
              <w:t>Inventory Management</w:t>
            </w:r>
            <w:r>
              <w:t>” functionality</w:t>
            </w:r>
          </w:p>
          <w:p w14:paraId="2FF16675" w14:textId="69F8534F" w:rsidR="00C4546C" w:rsidRDefault="00C4546C">
            <w:pPr>
              <w:pStyle w:val="TableContents"/>
              <w:snapToGrid w:val="0"/>
            </w:pPr>
          </w:p>
        </w:tc>
        <w:tc>
          <w:tcPr>
            <w:tcW w:w="3463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2" w:space="0" w:color="000000" w:themeColor="text1"/>
            </w:tcBorders>
          </w:tcPr>
          <w:p w14:paraId="5AF47596" w14:textId="0350348A" w:rsidR="00C4546C" w:rsidRDefault="002733DC">
            <w:pPr>
              <w:pStyle w:val="TableContents"/>
              <w:snapToGrid w:val="0"/>
            </w:pPr>
            <w:r>
              <w:t>Timeea implement</w:t>
            </w:r>
            <w:r w:rsidR="00F72570">
              <w:t>ed</w:t>
            </w:r>
            <w:r>
              <w:t xml:space="preserve"> the </w:t>
            </w:r>
            <w:r w:rsidR="00F72570">
              <w:t xml:space="preserve">first version of </w:t>
            </w:r>
            <w:r>
              <w:t>“</w:t>
            </w:r>
            <w:r w:rsidRPr="002733DC">
              <w:t>Inventory Management</w:t>
            </w:r>
            <w:r>
              <w:t>”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6F4FE896" w14:textId="776A3279" w:rsidR="00C4546C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C4546C" w14:paraId="51AA5BDB" w14:textId="77777777" w:rsidTr="00297FED">
        <w:trPr>
          <w:trHeight w:val="276"/>
        </w:trPr>
        <w:tc>
          <w:tcPr>
            <w:tcW w:w="4105" w:type="dxa"/>
            <w:tcBorders>
              <w:left w:val="single" w:sz="1" w:space="0" w:color="000000" w:themeColor="text1"/>
              <w:bottom w:val="single" w:sz="4" w:space="0" w:color="auto"/>
            </w:tcBorders>
          </w:tcPr>
          <w:p w14:paraId="341E1B97" w14:textId="1E397938" w:rsidR="00C4546C" w:rsidRDefault="002733DC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Given task to Diana to implement “</w:t>
            </w:r>
            <w:r w:rsidRPr="002733DC">
              <w:t>Billing &amp; Payments</w:t>
            </w:r>
            <w:r>
              <w:t>” functionality</w:t>
            </w:r>
          </w:p>
        </w:tc>
        <w:tc>
          <w:tcPr>
            <w:tcW w:w="3463" w:type="dxa"/>
            <w:tcBorders>
              <w:left w:val="single" w:sz="1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15323F" w14:textId="4B17D687" w:rsidR="00C4546C" w:rsidRDefault="002733DC">
            <w:pPr>
              <w:pStyle w:val="TableContents"/>
              <w:snapToGrid w:val="0"/>
            </w:pPr>
            <w:r>
              <w:t>Diana started implementing “</w:t>
            </w:r>
            <w:r w:rsidRPr="002733DC">
              <w:t>Billing &amp; Payments</w:t>
            </w:r>
            <w:r>
              <w:t>” functionality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4" w:space="0" w:color="auto"/>
            </w:tcBorders>
          </w:tcPr>
          <w:p w14:paraId="02354BD2" w14:textId="62910B4D" w:rsidR="00C4546C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2733DC" w14:paraId="013AF3E1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1A4D" w14:textId="7CFBF971" w:rsidR="002733DC" w:rsidRDefault="002733DC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Given task to Maria to scketch the “</w:t>
            </w:r>
            <w:r w:rsidRPr="002733DC">
              <w:t>Graphical User Interface Design</w:t>
            </w:r>
            <w:r>
              <w:t>”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FD6B7" w14:textId="03CACB5F" w:rsidR="002733DC" w:rsidRDefault="00F72570">
            <w:pPr>
              <w:pStyle w:val="TableContents"/>
              <w:snapToGrid w:val="0"/>
            </w:pPr>
            <w:r>
              <w:t>Maria started scketching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4FCCDCAF" w14:textId="4C6DF7FC" w:rsidR="002733DC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297FED" w14:paraId="2507F6E5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D0CA" w14:textId="79DAC701" w:rsidR="00297FED" w:rsidRDefault="00297FED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Given task to Ada to research about t</w:t>
            </w:r>
            <w:r w:rsidR="00F72570">
              <w:t>e</w:t>
            </w:r>
            <w:r>
              <w:t>st cases and unit tests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9033" w14:textId="5E507CBF" w:rsidR="00297FED" w:rsidRDefault="004B135D">
            <w:pPr>
              <w:pStyle w:val="TableContents"/>
              <w:snapToGrid w:val="0"/>
            </w:pPr>
            <w:r>
              <w:t>Ada started researching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1191E4EC" w14:textId="20EDB32B" w:rsidR="00297FED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4B135D" w14:paraId="257B28C0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6860" w14:textId="0786D6B2" w:rsidR="004B135D" w:rsidRDefault="004B135D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 xml:space="preserve">Given task to Ada to define test cases for </w:t>
            </w:r>
            <w:r>
              <w:t>“</w:t>
            </w:r>
            <w:r w:rsidRPr="002733DC">
              <w:t>Inventory Management</w:t>
            </w:r>
            <w:r>
              <w:t>” functionality</w:t>
            </w:r>
            <w:r>
              <w:t xml:space="preserve"> and </w:t>
            </w:r>
            <w:r>
              <w:t>“</w:t>
            </w:r>
            <w:r w:rsidRPr="002733DC">
              <w:t>Graphical User Interface Design</w:t>
            </w:r>
            <w:r>
              <w:t>”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1700" w14:textId="3960189A" w:rsidR="004B135D" w:rsidRDefault="003078DF">
            <w:pPr>
              <w:pStyle w:val="TableContents"/>
              <w:snapToGrid w:val="0"/>
            </w:pPr>
            <w:r>
              <w:t>Ada created her first test case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280A12AC" w14:textId="2542D26C" w:rsidR="004B135D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D9650A" w14:paraId="69A4B56E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A3E" w14:textId="25F06249" w:rsidR="00D9650A" w:rsidRDefault="00D9650A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Given task to Timeea to create team logo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F3B3" w14:textId="3BE02183" w:rsidR="00D9650A" w:rsidRDefault="00D9650A">
            <w:pPr>
              <w:pStyle w:val="TableContents"/>
              <w:snapToGrid w:val="0"/>
            </w:pPr>
            <w:r>
              <w:t>Timeea created team logo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5F01F86F" w14:textId="2954CAC6" w:rsidR="00D9650A" w:rsidRDefault="00F72570">
            <w:pPr>
              <w:pStyle w:val="TableContents"/>
              <w:snapToGrid w:val="0"/>
            </w:pPr>
            <w:r>
              <w:t>2 min</w:t>
            </w:r>
          </w:p>
        </w:tc>
      </w:tr>
      <w:tr w:rsidR="00D9650A" w14:paraId="7A0D03ED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F664" w14:textId="6515FDFC" w:rsidR="00D9650A" w:rsidRDefault="0073138B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lastRenderedPageBreak/>
              <w:t>Created</w:t>
            </w:r>
            <w:r w:rsidR="00D9650A">
              <w:t xml:space="preserve"> “</w:t>
            </w:r>
            <w:r w:rsidR="00D9650A" w:rsidRPr="00D9650A">
              <w:t>Project Implementation Plan</w:t>
            </w:r>
            <w:r w:rsidR="00D9650A">
              <w:t>”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54E9" w14:textId="7EE57B4F" w:rsidR="00D9650A" w:rsidRDefault="00D9650A">
            <w:pPr>
              <w:pStyle w:val="TableContents"/>
              <w:snapToGrid w:val="0"/>
            </w:pPr>
            <w:r>
              <w:t xml:space="preserve">Karla </w:t>
            </w:r>
            <w:r w:rsidR="0073138B">
              <w:t>created</w:t>
            </w:r>
            <w:r>
              <w:t xml:space="preserve"> the “</w:t>
            </w:r>
            <w:r w:rsidRPr="00D9650A">
              <w:t>Project Implementation Plan</w:t>
            </w:r>
            <w:r>
              <w:t>”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48DA4EC7" w14:textId="6B8DCE64" w:rsidR="00D9650A" w:rsidRDefault="00D9650A">
            <w:pPr>
              <w:pStyle w:val="TableContents"/>
              <w:snapToGrid w:val="0"/>
            </w:pPr>
            <w:r>
              <w:t>1h</w:t>
            </w:r>
          </w:p>
        </w:tc>
      </w:tr>
      <w:tr w:rsidR="00D9650A" w14:paraId="6A977EAE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3E0D" w14:textId="1488EBBE" w:rsidR="00D9650A" w:rsidRDefault="0073138B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Created GitHub repository and project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7840" w14:textId="2B5DD03D" w:rsidR="00D9650A" w:rsidRDefault="0073138B">
            <w:pPr>
              <w:pStyle w:val="TableContents"/>
              <w:snapToGrid w:val="0"/>
            </w:pPr>
            <w:r>
              <w:t>Karla created GitHub repository and project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1DE80F16" w14:textId="279B5764" w:rsidR="00D9650A" w:rsidRDefault="0073138B">
            <w:pPr>
              <w:pStyle w:val="TableContents"/>
              <w:snapToGrid w:val="0"/>
            </w:pPr>
            <w:r>
              <w:t>30min</w:t>
            </w:r>
          </w:p>
        </w:tc>
      </w:tr>
      <w:tr w:rsidR="007C49E1" w14:paraId="5E0FD86E" w14:textId="77777777" w:rsidTr="00297FED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BD06" w14:textId="0C636E6C" w:rsidR="007C49E1" w:rsidRDefault="007C49E1" w:rsidP="002733DC">
            <w:pPr>
              <w:pStyle w:val="TableContents"/>
              <w:numPr>
                <w:ilvl w:val="0"/>
                <w:numId w:val="9"/>
              </w:numPr>
              <w:snapToGrid w:val="0"/>
            </w:pPr>
            <w:r>
              <w:t>Implemented “Staff management” functionality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7B01" w14:textId="4F6E6F1C" w:rsidR="007C49E1" w:rsidRDefault="00E91F9F">
            <w:pPr>
              <w:pStyle w:val="TableContents"/>
              <w:snapToGrid w:val="0"/>
            </w:pPr>
            <w:r>
              <w:t xml:space="preserve">Karla started implementing this functionality </w:t>
            </w:r>
          </w:p>
        </w:tc>
        <w:tc>
          <w:tcPr>
            <w:tcW w:w="970" w:type="dxa"/>
            <w:tcBorders>
              <w:top w:val="single" w:sz="2" w:space="0" w:color="000000" w:themeColor="text1"/>
              <w:left w:val="single" w:sz="4" w:space="0" w:color="auto"/>
              <w:bottom w:val="single" w:sz="2" w:space="0" w:color="000000" w:themeColor="text1"/>
              <w:right w:val="single" w:sz="4" w:space="0" w:color="auto"/>
            </w:tcBorders>
          </w:tcPr>
          <w:p w14:paraId="3CA69787" w14:textId="151F6106" w:rsidR="007C49E1" w:rsidRDefault="00F72570">
            <w:pPr>
              <w:pStyle w:val="TableContents"/>
              <w:snapToGrid w:val="0"/>
            </w:pPr>
            <w:r>
              <w:t>4h</w:t>
            </w:r>
          </w:p>
        </w:tc>
      </w:tr>
    </w:tbl>
    <w:p w14:paraId="0F92C39D" w14:textId="77777777" w:rsidR="00637EDA" w:rsidRDefault="00637EDA"/>
    <w:p w14:paraId="0C670ED1" w14:textId="77777777" w:rsidR="00637EDA" w:rsidRDefault="00637EDA">
      <w:pPr>
        <w:rPr>
          <w:b/>
          <w:bCs/>
        </w:rPr>
      </w:pPr>
    </w:p>
    <w:p w14:paraId="68B024EA" w14:textId="742DFA01" w:rsidR="00637EDA" w:rsidRDefault="00D46BE4">
      <w:pPr>
        <w:numPr>
          <w:ilvl w:val="0"/>
          <w:numId w:val="1"/>
        </w:numPr>
        <w:rPr>
          <w:b/>
          <w:bCs/>
        </w:rPr>
      </w:pPr>
      <w:r w:rsidRPr="00D46BE4">
        <w:rPr>
          <w:b/>
          <w:bCs/>
        </w:rPr>
        <w:t>Activities and Results of the Developers</w:t>
      </w:r>
      <w:r w:rsidR="00637EDA">
        <w:rPr>
          <w:b/>
          <w:bCs/>
        </w:rPr>
        <w:t xml:space="preserve">: </w:t>
      </w:r>
    </w:p>
    <w:p w14:paraId="48851FAA" w14:textId="77777777" w:rsidR="00637EDA" w:rsidRDefault="00637EDA">
      <w:pPr>
        <w:rPr>
          <w:b/>
          <w:bCs/>
        </w:rPr>
      </w:pPr>
    </w:p>
    <w:p w14:paraId="361CA3DC" w14:textId="7E74ADB9" w:rsidR="00637EDA" w:rsidRDefault="00637EDA">
      <w:pPr>
        <w:rPr>
          <w:b/>
          <w:bCs/>
        </w:rPr>
      </w:pPr>
      <w:r>
        <w:rPr>
          <w:b/>
          <w:bCs/>
        </w:rPr>
        <w:t xml:space="preserve"> Student: </w:t>
      </w:r>
      <w:r w:rsidR="00DF25BD">
        <w:rPr>
          <w:b/>
          <w:bCs/>
        </w:rPr>
        <w:t>Gota Timeea</w:t>
      </w:r>
      <w:r>
        <w:rPr>
          <w:b/>
          <w:bCs/>
        </w:rPr>
        <w:t xml:space="preserve"> </w:t>
      </w:r>
    </w:p>
    <w:p w14:paraId="03C7065E" w14:textId="77777777" w:rsidR="00637EDA" w:rsidRDefault="00637EDA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637EDA" w14:paraId="71CFE886" w14:textId="77777777" w:rsidTr="00C4546C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4BF6A7" w14:textId="03145FD5" w:rsidR="00637EDA" w:rsidRDefault="00637EDA">
            <w:pPr>
              <w:pStyle w:val="TableContents"/>
              <w:snapToGrid w:val="0"/>
            </w:pPr>
            <w:r>
              <w:t>Activ</w:t>
            </w:r>
            <w:r w:rsidR="00D46BE4">
              <w:t>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4E42287A" w14:textId="20D05B48" w:rsidR="00637EDA" w:rsidRPr="00C4546C" w:rsidRDefault="00D46BE4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 w:rsidR="00637EDA">
              <w:rPr>
                <w:rStyle w:val="FootnoteReference"/>
              </w:rPr>
              <w:footnoteReference w:id="1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5B17B8EB" w14:textId="47C4D9BF" w:rsidR="00637EDA" w:rsidRDefault="00D46BE4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381DFF17" w14:textId="77777777" w:rsidR="00637EDA" w:rsidRDefault="00637EDA">
            <w:pPr>
              <w:pStyle w:val="TableContents"/>
              <w:snapToGrid w:val="0"/>
            </w:pPr>
            <w:r>
              <w:t>Review</w:t>
            </w:r>
          </w:p>
        </w:tc>
      </w:tr>
      <w:tr w:rsidR="00637EDA" w14:paraId="0C402BD4" w14:textId="77777777" w:rsidTr="00C4546C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0184E58" w14:textId="245D17D4" w:rsidR="00637EDA" w:rsidRDefault="007B2A9A" w:rsidP="00DF25BD">
            <w:pPr>
              <w:pStyle w:val="TableContents"/>
              <w:numPr>
                <w:ilvl w:val="0"/>
                <w:numId w:val="10"/>
              </w:numPr>
              <w:snapToGrid w:val="0"/>
            </w:pPr>
            <w:r>
              <w:t>“</w:t>
            </w:r>
            <w:r w:rsidRPr="002733DC">
              <w:t>Inventory Management</w:t>
            </w:r>
            <w:r>
              <w:t>” functionality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74F0" w14:textId="320957C0" w:rsidR="00637EDA" w:rsidRDefault="0001736A">
            <w:pPr>
              <w:pStyle w:val="TableContents"/>
              <w:snapToGrid w:val="0"/>
            </w:pPr>
            <w:r>
              <w:t>1</w:t>
            </w:r>
            <w:r w:rsidR="00F66F56">
              <w:t>36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F566" w14:textId="7F84E170" w:rsidR="00637EDA" w:rsidRDefault="0001736A">
            <w:pPr>
              <w:pStyle w:val="TableContents"/>
              <w:snapToGrid w:val="0"/>
            </w:pPr>
            <w:r>
              <w:t>3h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3E92" w14:textId="7E26CDF2" w:rsidR="00637EDA" w:rsidRDefault="00473FF8">
            <w:pPr>
              <w:pStyle w:val="TableContents"/>
              <w:snapToGrid w:val="0"/>
            </w:pPr>
            <w:r>
              <w:t>Very good, meets expectation and requirements</w:t>
            </w:r>
          </w:p>
        </w:tc>
      </w:tr>
      <w:tr w:rsidR="00637EDA" w14:paraId="262BD099" w14:textId="77777777" w:rsidTr="00C4546C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</w:tcBorders>
          </w:tcPr>
          <w:p w14:paraId="14DE0DC1" w14:textId="609CE06A" w:rsidR="00637EDA" w:rsidRDefault="007B2A9A" w:rsidP="007B2A9A">
            <w:pPr>
              <w:pStyle w:val="TableContents"/>
              <w:numPr>
                <w:ilvl w:val="0"/>
                <w:numId w:val="10"/>
              </w:numPr>
              <w:snapToGrid w:val="0"/>
            </w:pPr>
            <w:r>
              <w:t>Created team logo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5C25F42" w14:textId="30B07B6F" w:rsidR="00637EDA" w:rsidRDefault="007B2A9A">
            <w:pPr>
              <w:pStyle w:val="TableContents"/>
              <w:snapToGrid w:val="0"/>
            </w:pPr>
            <w:r>
              <w:t>it was done in Canva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3F05" w14:textId="175DFD75" w:rsidR="00637EDA" w:rsidRDefault="0001736A">
            <w:pPr>
              <w:pStyle w:val="TableContents"/>
              <w:snapToGrid w:val="0"/>
            </w:pPr>
            <w:r>
              <w:t>30min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58F766B3" w14:textId="5CD1D19E" w:rsidR="00637EDA" w:rsidRDefault="00473FF8">
            <w:pPr>
              <w:pStyle w:val="TableContents"/>
              <w:snapToGrid w:val="0"/>
            </w:pPr>
            <w:r>
              <w:t>Well designed</w:t>
            </w:r>
          </w:p>
        </w:tc>
      </w:tr>
    </w:tbl>
    <w:p w14:paraId="79EE42D0" w14:textId="77777777" w:rsidR="00637EDA" w:rsidRDefault="00637EDA"/>
    <w:p w14:paraId="31EF7F77" w14:textId="77777777" w:rsidR="00DD0B8B" w:rsidRDefault="00DD0B8B" w:rsidP="00DD0B8B">
      <w:pPr>
        <w:pStyle w:val="NormalWeb"/>
      </w:pPr>
      <w:r>
        <w:rPr>
          <w:rStyle w:val="Strong"/>
        </w:rPr>
        <w:t>Total functionalities implemented:</w:t>
      </w:r>
    </w:p>
    <w:p w14:paraId="48D4BB88" w14:textId="40A48194" w:rsidR="00DD0B8B" w:rsidRDefault="00F66F56" w:rsidP="00DD0B8B">
      <w:pPr>
        <w:pStyle w:val="NormalWeb"/>
        <w:numPr>
          <w:ilvl w:val="0"/>
          <w:numId w:val="7"/>
        </w:numPr>
      </w:pPr>
      <w:r>
        <w:t>Product filterring by category</w:t>
      </w:r>
    </w:p>
    <w:p w14:paraId="10096982" w14:textId="77777777" w:rsidR="00F66F56" w:rsidRDefault="00F66F56" w:rsidP="00F66F56">
      <w:pPr>
        <w:pStyle w:val="NormalWeb"/>
        <w:numPr>
          <w:ilvl w:val="0"/>
          <w:numId w:val="7"/>
        </w:numPr>
      </w:pPr>
      <w:r>
        <w:t>Show Data Grid View</w:t>
      </w:r>
    </w:p>
    <w:p w14:paraId="154B97C0" w14:textId="77777777" w:rsidR="00F66F56" w:rsidRDefault="00F66F56" w:rsidP="00F66F56">
      <w:pPr>
        <w:pStyle w:val="NormalWeb"/>
        <w:ind w:left="360"/>
      </w:pPr>
    </w:p>
    <w:p w14:paraId="242B2C45" w14:textId="77777777" w:rsidR="00DD0B8B" w:rsidRDefault="00DD0B8B" w:rsidP="00DD0B8B">
      <w:pPr>
        <w:pStyle w:val="NormalWeb"/>
      </w:pPr>
      <w:r>
        <w:rPr>
          <w:rStyle w:val="Strong"/>
        </w:rPr>
        <w:t>Partially implemented functionalities:</w:t>
      </w:r>
    </w:p>
    <w:p w14:paraId="7B576662" w14:textId="3B3ACDEA" w:rsidR="00DD0B8B" w:rsidRDefault="00F66F56" w:rsidP="00DD0B8B">
      <w:pPr>
        <w:pStyle w:val="NormalWeb"/>
        <w:numPr>
          <w:ilvl w:val="0"/>
          <w:numId w:val="8"/>
        </w:numPr>
      </w:pPr>
      <w:r>
        <w:t>Add button for products</w:t>
      </w:r>
    </w:p>
    <w:p w14:paraId="73AD6655" w14:textId="62CBC92E" w:rsidR="00F66F56" w:rsidRDefault="00F66F56" w:rsidP="00F66F56">
      <w:pPr>
        <w:pStyle w:val="NormalWeb"/>
        <w:numPr>
          <w:ilvl w:val="0"/>
          <w:numId w:val="8"/>
        </w:numPr>
      </w:pPr>
      <w:r>
        <w:t xml:space="preserve">Edit </w:t>
      </w:r>
      <w:r>
        <w:t>button for products</w:t>
      </w:r>
    </w:p>
    <w:p w14:paraId="30CE330A" w14:textId="7AE8DEED" w:rsidR="00F66F56" w:rsidRDefault="00F66F56" w:rsidP="00F66F56">
      <w:pPr>
        <w:pStyle w:val="NormalWeb"/>
        <w:numPr>
          <w:ilvl w:val="0"/>
          <w:numId w:val="8"/>
        </w:numPr>
      </w:pPr>
      <w:r>
        <w:t>Delete</w:t>
      </w:r>
      <w:r>
        <w:t xml:space="preserve"> button for products</w:t>
      </w:r>
    </w:p>
    <w:p w14:paraId="229A2A67" w14:textId="77777777" w:rsidR="007B2A9A" w:rsidRDefault="007B2A9A" w:rsidP="007B2A9A">
      <w:pPr>
        <w:pStyle w:val="NormalWeb"/>
      </w:pPr>
    </w:p>
    <w:p w14:paraId="1AF76E26" w14:textId="017C5858" w:rsidR="007B2A9A" w:rsidRDefault="007B2A9A" w:rsidP="007B2A9A">
      <w:pPr>
        <w:rPr>
          <w:b/>
          <w:bCs/>
        </w:rPr>
      </w:pPr>
      <w:r>
        <w:rPr>
          <w:b/>
          <w:bCs/>
        </w:rPr>
        <w:t xml:space="preserve">Student: </w:t>
      </w:r>
      <w:r w:rsidR="00856CE6">
        <w:rPr>
          <w:b/>
          <w:bCs/>
        </w:rPr>
        <w:t xml:space="preserve">Toader Diana </w:t>
      </w:r>
      <w:r>
        <w:rPr>
          <w:b/>
          <w:bCs/>
        </w:rPr>
        <w:t xml:space="preserve"> </w:t>
      </w:r>
    </w:p>
    <w:p w14:paraId="214967DF" w14:textId="77777777" w:rsidR="007B2A9A" w:rsidRDefault="007B2A9A" w:rsidP="007B2A9A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7B2A9A" w14:paraId="635A55F2" w14:textId="77777777" w:rsidTr="00E23238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22951B" w14:textId="77777777" w:rsidR="007B2A9A" w:rsidRDefault="007B2A9A" w:rsidP="00E23238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01BEDE0A" w14:textId="77777777" w:rsidR="007B2A9A" w:rsidRPr="00C4546C" w:rsidRDefault="007B2A9A" w:rsidP="00E23238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1258E613" w14:textId="77777777" w:rsidR="007B2A9A" w:rsidRDefault="007B2A9A" w:rsidP="00E23238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777F2278" w14:textId="77777777" w:rsidR="007B2A9A" w:rsidRDefault="007B2A9A" w:rsidP="00E23238">
            <w:pPr>
              <w:pStyle w:val="TableContents"/>
              <w:snapToGrid w:val="0"/>
            </w:pPr>
            <w:r>
              <w:t>Review</w:t>
            </w:r>
          </w:p>
        </w:tc>
      </w:tr>
      <w:tr w:rsidR="007B2A9A" w14:paraId="6314900B" w14:textId="77777777" w:rsidTr="00E23238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1BA0049A" w14:textId="5F28B831" w:rsidR="007B2A9A" w:rsidRDefault="007B2A9A" w:rsidP="007B2A9A">
            <w:pPr>
              <w:pStyle w:val="TableContents"/>
              <w:numPr>
                <w:ilvl w:val="0"/>
                <w:numId w:val="10"/>
              </w:numPr>
              <w:snapToGrid w:val="0"/>
            </w:pPr>
            <w:r>
              <w:t>“</w:t>
            </w:r>
            <w:r w:rsidR="00856CE6" w:rsidRPr="002733DC">
              <w:t>Billing &amp; Payments</w:t>
            </w:r>
            <w:r>
              <w:t>” functionality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39B2" w14:textId="531EF4EA" w:rsidR="007B2A9A" w:rsidRDefault="000539DA" w:rsidP="00E23238">
            <w:pPr>
              <w:pStyle w:val="TableContents"/>
              <w:snapToGrid w:val="0"/>
            </w:pPr>
            <w:r>
              <w:t>290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52E2" w14:textId="440A7240" w:rsidR="007B2A9A" w:rsidRDefault="000539DA" w:rsidP="00E23238">
            <w:pPr>
              <w:pStyle w:val="TableContents"/>
              <w:snapToGrid w:val="0"/>
            </w:pPr>
            <w:r>
              <w:t>4</w:t>
            </w:r>
            <w:r w:rsidR="007B2A9A">
              <w:t>h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6D2F" w14:textId="50FF4A74" w:rsidR="007B2A9A" w:rsidRDefault="00856258" w:rsidP="00E23238">
            <w:pPr>
              <w:pStyle w:val="TableContents"/>
              <w:snapToGrid w:val="0"/>
            </w:pPr>
            <w:r>
              <w:t>It is a very well designed feature, it meets all expectations and very pink</w:t>
            </w:r>
          </w:p>
        </w:tc>
      </w:tr>
    </w:tbl>
    <w:p w14:paraId="3B51197A" w14:textId="77777777" w:rsidR="007B2A9A" w:rsidRDefault="007B2A9A" w:rsidP="007B2A9A"/>
    <w:p w14:paraId="314B2EFE" w14:textId="77777777" w:rsidR="007B2A9A" w:rsidRDefault="007B2A9A" w:rsidP="007B2A9A">
      <w:pPr>
        <w:pStyle w:val="NormalWeb"/>
      </w:pPr>
      <w:r>
        <w:rPr>
          <w:rStyle w:val="Strong"/>
        </w:rPr>
        <w:t>Total functionalities implemented:</w:t>
      </w:r>
    </w:p>
    <w:p w14:paraId="0B0A314E" w14:textId="6B19D2C9" w:rsidR="007B2A9A" w:rsidRDefault="00856258" w:rsidP="00856258">
      <w:pPr>
        <w:pStyle w:val="NormalWeb"/>
        <w:numPr>
          <w:ilvl w:val="0"/>
          <w:numId w:val="11"/>
        </w:numPr>
      </w:pPr>
      <w:r>
        <w:lastRenderedPageBreak/>
        <w:t>Total calculation based on quantity and price</w:t>
      </w:r>
    </w:p>
    <w:p w14:paraId="671D903A" w14:textId="0BC2ECF1" w:rsidR="00856258" w:rsidRDefault="00856258" w:rsidP="00856258">
      <w:pPr>
        <w:pStyle w:val="NormalWeb"/>
        <w:numPr>
          <w:ilvl w:val="0"/>
          <w:numId w:val="11"/>
        </w:numPr>
      </w:pPr>
      <w:r>
        <w:t>Edit order</w:t>
      </w:r>
    </w:p>
    <w:p w14:paraId="72DD99CC" w14:textId="2B444BDF" w:rsidR="00856258" w:rsidRDefault="00856258" w:rsidP="00856258">
      <w:pPr>
        <w:pStyle w:val="NormalWeb"/>
        <w:numPr>
          <w:ilvl w:val="0"/>
          <w:numId w:val="11"/>
        </w:numPr>
      </w:pPr>
      <w:r>
        <w:t>Discount calculation</w:t>
      </w:r>
    </w:p>
    <w:p w14:paraId="31573C46" w14:textId="503A073A" w:rsidR="00856258" w:rsidRDefault="00856258" w:rsidP="00856258">
      <w:pPr>
        <w:pStyle w:val="NormalWeb"/>
        <w:numPr>
          <w:ilvl w:val="0"/>
          <w:numId w:val="11"/>
        </w:numPr>
      </w:pPr>
      <w:r>
        <w:t>Payment options: cash (with computation of cange) and card simulation</w:t>
      </w:r>
    </w:p>
    <w:p w14:paraId="344231B2" w14:textId="77777777" w:rsidR="00856258" w:rsidRDefault="00856258" w:rsidP="007B2A9A">
      <w:pPr>
        <w:pStyle w:val="NormalWeb"/>
        <w:ind w:left="360"/>
      </w:pPr>
    </w:p>
    <w:p w14:paraId="211222F4" w14:textId="77777777" w:rsidR="007B2A9A" w:rsidRDefault="007B2A9A" w:rsidP="007B2A9A">
      <w:pPr>
        <w:pStyle w:val="NormalWeb"/>
      </w:pPr>
      <w:r>
        <w:rPr>
          <w:rStyle w:val="Strong"/>
        </w:rPr>
        <w:t>Partially implemented functionalities:</w:t>
      </w:r>
    </w:p>
    <w:p w14:paraId="794D064B" w14:textId="1A3F9582" w:rsidR="007B2A9A" w:rsidRDefault="00856258" w:rsidP="00856258">
      <w:pPr>
        <w:pStyle w:val="NormalWeb"/>
        <w:numPr>
          <w:ilvl w:val="0"/>
          <w:numId w:val="8"/>
        </w:numPr>
      </w:pPr>
      <w:r>
        <w:t>Items in list</w:t>
      </w:r>
      <w:r w:rsidR="009509FD">
        <w:t xml:space="preserve"> are not yet introdused automatically</w:t>
      </w:r>
    </w:p>
    <w:p w14:paraId="6270DEA1" w14:textId="77777777" w:rsidR="009509FD" w:rsidRDefault="009509FD" w:rsidP="009509FD">
      <w:pPr>
        <w:pStyle w:val="NormalWeb"/>
      </w:pPr>
    </w:p>
    <w:p w14:paraId="523C9935" w14:textId="39CBB48A" w:rsidR="009509FD" w:rsidRDefault="009509FD" w:rsidP="009509FD">
      <w:pPr>
        <w:rPr>
          <w:b/>
          <w:bCs/>
        </w:rPr>
      </w:pPr>
      <w:r>
        <w:rPr>
          <w:b/>
          <w:bCs/>
        </w:rPr>
        <w:t xml:space="preserve">Student: </w:t>
      </w:r>
      <w:r>
        <w:rPr>
          <w:b/>
          <w:bCs/>
        </w:rPr>
        <w:t>Runcan Maria</w:t>
      </w:r>
      <w:r>
        <w:rPr>
          <w:b/>
          <w:bCs/>
        </w:rPr>
        <w:t xml:space="preserve">  </w:t>
      </w:r>
    </w:p>
    <w:p w14:paraId="79CE6675" w14:textId="77777777" w:rsidR="009509FD" w:rsidRDefault="009509FD" w:rsidP="009509FD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9509FD" w14:paraId="13D37C5E" w14:textId="77777777" w:rsidTr="00E23238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3D9F65" w14:textId="77777777" w:rsidR="009509FD" w:rsidRDefault="009509FD" w:rsidP="00E23238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1D18E080" w14:textId="77777777" w:rsidR="009509FD" w:rsidRPr="00C4546C" w:rsidRDefault="009509FD" w:rsidP="00E23238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5E695D40" w14:textId="77777777" w:rsidR="009509FD" w:rsidRDefault="009509FD" w:rsidP="00E23238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B2B366C" w14:textId="77777777" w:rsidR="009509FD" w:rsidRDefault="009509FD" w:rsidP="00E23238">
            <w:pPr>
              <w:pStyle w:val="TableContents"/>
              <w:snapToGrid w:val="0"/>
            </w:pPr>
            <w:r>
              <w:t>Review</w:t>
            </w:r>
          </w:p>
        </w:tc>
      </w:tr>
      <w:tr w:rsidR="009509FD" w14:paraId="55389CEC" w14:textId="77777777" w:rsidTr="00E23238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3356DF4B" w14:textId="34BADFAE" w:rsidR="009509FD" w:rsidRDefault="009509FD" w:rsidP="009509FD">
            <w:pPr>
              <w:pStyle w:val="TableContents"/>
              <w:numPr>
                <w:ilvl w:val="0"/>
                <w:numId w:val="10"/>
              </w:numPr>
              <w:snapToGrid w:val="0"/>
            </w:pPr>
            <w:r>
              <w:t>S</w:t>
            </w:r>
            <w:r>
              <w:t>cketch the “</w:t>
            </w:r>
            <w:r w:rsidRPr="002733DC">
              <w:t>Graphical User Interface Design</w:t>
            </w:r>
            <w:r>
              <w:t>”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FC1E" w14:textId="51A9794B" w:rsidR="009509FD" w:rsidRDefault="00065488" w:rsidP="00E23238">
            <w:pPr>
              <w:pStyle w:val="TableContents"/>
              <w:snapToGrid w:val="0"/>
            </w:pPr>
            <w:r>
              <w:t>It is done 40% of total of the entire project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C365" w14:textId="4A47C13B" w:rsidR="009509FD" w:rsidRDefault="00065488" w:rsidP="00E23238">
            <w:pPr>
              <w:pStyle w:val="TableContents"/>
              <w:snapToGrid w:val="0"/>
            </w:pPr>
            <w:r>
              <w:t>1</w:t>
            </w:r>
            <w:r w:rsidR="009509FD">
              <w:t>h</w:t>
            </w:r>
            <w:r>
              <w:t>30min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D1E1" w14:textId="4404AE32" w:rsidR="009509FD" w:rsidRDefault="00065488" w:rsidP="00E23238">
            <w:pPr>
              <w:pStyle w:val="TableContents"/>
              <w:snapToGrid w:val="0"/>
            </w:pPr>
            <w:r>
              <w:t>It is well structered, meets the requirement</w:t>
            </w:r>
          </w:p>
        </w:tc>
      </w:tr>
    </w:tbl>
    <w:p w14:paraId="7E4D9835" w14:textId="77777777" w:rsidR="00637EDA" w:rsidRDefault="00637EDA"/>
    <w:p w14:paraId="01D5154E" w14:textId="77777777" w:rsidR="00637EDA" w:rsidRDefault="00637EDA">
      <w:pPr>
        <w:rPr>
          <w:b/>
          <w:bCs/>
        </w:rPr>
      </w:pPr>
    </w:p>
    <w:p w14:paraId="669F021D" w14:textId="56085C8F" w:rsidR="00637EDA" w:rsidRDefault="00DD0B8B">
      <w:pPr>
        <w:numPr>
          <w:ilvl w:val="0"/>
          <w:numId w:val="1"/>
        </w:numPr>
        <w:rPr>
          <w:b/>
          <w:bCs/>
        </w:rPr>
      </w:pPr>
      <w:r w:rsidRPr="00DD0B8B">
        <w:rPr>
          <w:b/>
          <w:bCs/>
        </w:rPr>
        <w:t>Activities and Results of the Tester</w:t>
      </w:r>
      <w:r w:rsidR="00637EDA">
        <w:rPr>
          <w:b/>
          <w:bCs/>
        </w:rPr>
        <w:t xml:space="preserve">: </w:t>
      </w:r>
    </w:p>
    <w:p w14:paraId="7D20F5E4" w14:textId="77777777" w:rsidR="00637EDA" w:rsidRDefault="00637EDA">
      <w:pPr>
        <w:rPr>
          <w:b/>
          <w:bCs/>
        </w:rPr>
      </w:pPr>
    </w:p>
    <w:p w14:paraId="7486171F" w14:textId="6A29930B" w:rsidR="001E6800" w:rsidRDefault="001E6800">
      <w:pPr>
        <w:rPr>
          <w:b/>
          <w:bCs/>
        </w:rPr>
      </w:pPr>
      <w:r>
        <w:rPr>
          <w:b/>
          <w:bCs/>
        </w:rPr>
        <w:t xml:space="preserve">Student: </w:t>
      </w:r>
      <w:r w:rsidR="00065488">
        <w:rPr>
          <w:b/>
          <w:bCs/>
        </w:rPr>
        <w:t>Gherasim Paula-Alexandra (Ada)</w:t>
      </w:r>
    </w:p>
    <w:p w14:paraId="0CE23A4C" w14:textId="77777777" w:rsidR="00A46524" w:rsidRDefault="00A46524">
      <w:pPr>
        <w:rPr>
          <w:b/>
          <w:bCs/>
        </w:rPr>
      </w:pPr>
    </w:p>
    <w:p w14:paraId="37912B2C" w14:textId="6AD19DE3" w:rsidR="00637EDA" w:rsidRDefault="00A46524">
      <w:pPr>
        <w:rPr>
          <w:rStyle w:val="Strong"/>
          <w:b w:val="0"/>
          <w:bCs w:val="0"/>
        </w:rPr>
      </w:pPr>
      <w:r w:rsidRPr="00A46524">
        <w:rPr>
          <w:rStyle w:val="Strong"/>
          <w:b w:val="0"/>
          <w:bCs w:val="0"/>
        </w:rPr>
        <w:t>Number of bugs identified:</w:t>
      </w:r>
      <w:r w:rsidR="00065488">
        <w:rPr>
          <w:rStyle w:val="Strong"/>
          <w:b w:val="0"/>
          <w:bCs w:val="0"/>
        </w:rPr>
        <w:t xml:space="preserve"> 0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fully resolved:</w:t>
      </w:r>
      <w:r w:rsidR="00065488">
        <w:rPr>
          <w:rStyle w:val="Strong"/>
          <w:b w:val="0"/>
          <w:bCs w:val="0"/>
        </w:rPr>
        <w:t xml:space="preserve"> 0 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partially resolved:</w:t>
      </w:r>
      <w:r w:rsidR="00065488">
        <w:rPr>
          <w:rStyle w:val="Strong"/>
          <w:b w:val="0"/>
          <w:bCs w:val="0"/>
        </w:rPr>
        <w:t xml:space="preserve"> 0 </w:t>
      </w:r>
    </w:p>
    <w:p w14:paraId="375BD5F0" w14:textId="77777777" w:rsidR="00065488" w:rsidRDefault="00065488">
      <w:pPr>
        <w:rPr>
          <w:rStyle w:val="Strong"/>
          <w:b w:val="0"/>
          <w:bCs w:val="0"/>
        </w:rPr>
      </w:pPr>
    </w:p>
    <w:p w14:paraId="66314A7C" w14:textId="3E69C6FF" w:rsidR="00065488" w:rsidRDefault="00065488">
      <w:pPr>
        <w:rPr>
          <w:rStyle w:val="Strong"/>
        </w:rPr>
      </w:pPr>
      <w:r w:rsidRPr="00065488">
        <w:rPr>
          <w:rStyle w:val="Strong"/>
        </w:rPr>
        <w:t xml:space="preserve">*She did research about how is she going to aproach testing and bugs. Moreover, there was no code provided by developers for her to test, only </w:t>
      </w:r>
      <w:r w:rsidR="003078DF">
        <w:rPr>
          <w:rStyle w:val="Strong"/>
        </w:rPr>
        <w:t>by</w:t>
      </w:r>
      <w:r w:rsidRPr="00065488">
        <w:rPr>
          <w:rStyle w:val="Strong"/>
        </w:rPr>
        <w:t xml:space="preserve"> the end of the week.</w:t>
      </w:r>
    </w:p>
    <w:p w14:paraId="3640F54E" w14:textId="2F5E66B0" w:rsidR="003078DF" w:rsidRPr="00065488" w:rsidRDefault="003078DF">
      <w:pPr>
        <w:rPr>
          <w:rStyle w:val="Strong"/>
        </w:rPr>
      </w:pPr>
      <w:r>
        <w:rPr>
          <w:rStyle w:val="Strong"/>
        </w:rPr>
        <w:t>She also created her first test case on GitHub</w:t>
      </w:r>
    </w:p>
    <w:p w14:paraId="3BD74B0C" w14:textId="77777777" w:rsidR="00637EDA" w:rsidRDefault="00637EDA"/>
    <w:p w14:paraId="4D66D89C" w14:textId="77777777" w:rsidR="00637EDA" w:rsidRDefault="00637EDA"/>
    <w:p w14:paraId="7D90BCEC" w14:textId="25F444E3" w:rsidR="00637EDA" w:rsidRDefault="004C2FAF">
      <w:pPr>
        <w:numPr>
          <w:ilvl w:val="0"/>
          <w:numId w:val="1"/>
        </w:numPr>
        <w:rPr>
          <w:b/>
          <w:bCs/>
        </w:rPr>
      </w:pPr>
      <w:r w:rsidRPr="004C2FAF">
        <w:rPr>
          <w:b/>
          <w:bCs/>
        </w:rPr>
        <w:t>Research Activities and Results</w:t>
      </w:r>
      <w:r w:rsidR="00637EDA">
        <w:rPr>
          <w:b/>
          <w:bCs/>
        </w:rPr>
        <w:t xml:space="preserve">: </w:t>
      </w:r>
    </w:p>
    <w:p w14:paraId="34ACAB49" w14:textId="77777777" w:rsidR="00637EDA" w:rsidRDefault="00637EDA">
      <w:pPr>
        <w:rPr>
          <w:b/>
          <w:bCs/>
        </w:rPr>
      </w:pPr>
    </w:p>
    <w:p w14:paraId="5F33EB9B" w14:textId="439AD2FD" w:rsidR="00637EDA" w:rsidRDefault="00637EDA">
      <w:r>
        <w:t xml:space="preserve">       </w:t>
      </w:r>
      <w:r w:rsidR="002F18FA" w:rsidRPr="002F18FA">
        <w:t xml:space="preserve">Articles, web pages, and tutorials </w:t>
      </w:r>
      <w:r w:rsidR="0047689F" w:rsidRPr="002F18FA">
        <w:t>studied:</w:t>
      </w:r>
      <w:r>
        <w:t xml:space="preserve"> </w:t>
      </w:r>
    </w:p>
    <w:p w14:paraId="65E27C36" w14:textId="77777777" w:rsidR="00637EDA" w:rsidRDefault="00637EDA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00"/>
        <w:gridCol w:w="5760"/>
        <w:gridCol w:w="2031"/>
      </w:tblGrid>
      <w:tr w:rsidR="00637EDA" w14:paraId="144E665F" w14:textId="77777777" w:rsidTr="004325BD">
        <w:trPr>
          <w:trHeight w:val="276"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A5E56" w14:textId="77777777" w:rsidR="002F18FA" w:rsidRPr="00B221EE" w:rsidRDefault="002F18FA" w:rsidP="00B221EE">
            <w:pPr>
              <w:widowControl/>
              <w:suppressAutoHyphens w:val="0"/>
            </w:pPr>
            <w:r w:rsidRPr="00B221EE">
              <w:t>Title and Author</w:t>
            </w:r>
          </w:p>
          <w:p w14:paraId="3CC41AD4" w14:textId="1265EC81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F18FA" w:rsidRPr="002F18FA" w14:paraId="02E65D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3ED7B7" w14:textId="77777777" w:rsidR="002F18FA" w:rsidRPr="002F18FA" w:rsidRDefault="002F18FA" w:rsidP="00B221EE">
                  <w:pPr>
                    <w:pStyle w:val="TableContents"/>
                    <w:snapToGrid w:val="0"/>
                  </w:pPr>
                </w:p>
              </w:tc>
            </w:tr>
          </w:tbl>
          <w:p w14:paraId="5A9DBF0E" w14:textId="77777777" w:rsidR="002F18FA" w:rsidRPr="002F18FA" w:rsidRDefault="002F18FA" w:rsidP="00B221EE">
            <w:pPr>
              <w:pStyle w:val="TableContents"/>
              <w:snapToGrid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5"/>
            </w:tblGrid>
            <w:tr w:rsidR="002F18FA" w:rsidRPr="002F18FA" w14:paraId="47174EDD" w14:textId="77777777" w:rsidTr="00B221EE">
              <w:trPr>
                <w:trHeight w:val="210"/>
                <w:tblCellSpacing w:w="15" w:type="dxa"/>
              </w:trPr>
              <w:tc>
                <w:tcPr>
                  <w:tcW w:w="1945" w:type="dxa"/>
                  <w:vAlign w:val="center"/>
                  <w:hideMark/>
                </w:tcPr>
                <w:p w14:paraId="70B767D5" w14:textId="14343A36" w:rsidR="002F18FA" w:rsidRPr="002F18FA" w:rsidRDefault="002F18FA" w:rsidP="00B221EE">
                  <w:pPr>
                    <w:widowControl/>
                    <w:suppressAutoHyphens w:val="0"/>
                  </w:pPr>
                  <w:r w:rsidRPr="002F18FA">
                    <w:t>Source (Web Link)</w:t>
                  </w:r>
                </w:p>
              </w:tc>
            </w:tr>
          </w:tbl>
          <w:p w14:paraId="4A46107B" w14:textId="4F62ED85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313E0" w14:textId="037D92AD" w:rsidR="00637EDA" w:rsidRDefault="002F18FA" w:rsidP="00B221EE">
            <w:pPr>
              <w:pStyle w:val="TableContents"/>
              <w:snapToGrid w:val="0"/>
            </w:pPr>
            <w:r w:rsidRPr="002F18FA">
              <w:t>Number of Pages</w:t>
            </w:r>
          </w:p>
        </w:tc>
      </w:tr>
      <w:tr w:rsidR="00637EDA" w14:paraId="38BBDCDC" w14:textId="77777777" w:rsidTr="004325BD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1" w:space="0" w:color="000000"/>
            </w:tcBorders>
          </w:tcPr>
          <w:p w14:paraId="1EBA16DE" w14:textId="34977BCD" w:rsidR="00637EDA" w:rsidRPr="00961BF2" w:rsidRDefault="00961BF2">
            <w:pPr>
              <w:pStyle w:val="TableContents"/>
              <w:snapToGrid w:val="0"/>
            </w:pPr>
            <w:r w:rsidRPr="00961BF2">
              <w:t>“</w:t>
            </w:r>
            <w:r w:rsidRPr="00961BF2">
              <w:t>Test Case Templates with free Download and Examples</w:t>
            </w:r>
            <w:r w:rsidRPr="00961BF2">
              <w:t xml:space="preserve">” by </w:t>
            </w:r>
            <w:hyperlink r:id="rId11" w:history="1">
              <w:r w:rsidRPr="00961BF2">
                <w:rPr>
                  <w:rStyle w:val="Hyperlink"/>
                  <w:color w:val="000000" w:themeColor="text1"/>
                  <w:u w:val="none"/>
                </w:rPr>
                <w:t>Vijay</w:t>
              </w:r>
            </w:hyperlink>
          </w:p>
        </w:tc>
        <w:tc>
          <w:tcPr>
            <w:tcW w:w="5760" w:type="dxa"/>
            <w:tcBorders>
              <w:left w:val="single" w:sz="1" w:space="0" w:color="000000"/>
              <w:bottom w:val="single" w:sz="1" w:space="0" w:color="000000"/>
            </w:tcBorders>
          </w:tcPr>
          <w:p w14:paraId="640BF9A5" w14:textId="224F29BF" w:rsidR="00637EDA" w:rsidRDefault="00961BF2">
            <w:pPr>
              <w:pStyle w:val="TableContents"/>
              <w:snapToGrid w:val="0"/>
            </w:pPr>
            <w:r w:rsidRPr="00961BF2">
              <w:t>https://www.softwaretestinghelp.com/test-case-template-examples/</w:t>
            </w:r>
          </w:p>
        </w:tc>
        <w:tc>
          <w:tcPr>
            <w:tcW w:w="2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51538" w14:textId="77777777" w:rsidR="00637EDA" w:rsidRDefault="00637EDA">
            <w:pPr>
              <w:pStyle w:val="TableContents"/>
              <w:snapToGrid w:val="0"/>
            </w:pPr>
          </w:p>
        </w:tc>
      </w:tr>
      <w:tr w:rsidR="00637EDA" w14:paraId="206758A2" w14:textId="77777777" w:rsidTr="00961BF2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4" w:space="0" w:color="auto"/>
            </w:tcBorders>
          </w:tcPr>
          <w:p w14:paraId="0BCC1E19" w14:textId="44999DB5" w:rsidR="00961BF2" w:rsidRPr="00961BF2" w:rsidRDefault="00961BF2" w:rsidP="00961BF2">
            <w:pPr>
              <w:pStyle w:val="TableContents"/>
              <w:snapToGrid w:val="0"/>
            </w:pPr>
            <w:r w:rsidRPr="00961BF2">
              <w:t>“</w:t>
            </w:r>
            <w:r w:rsidRPr="00961BF2">
              <w:t>How to Write Test Cases in Software Testing</w:t>
            </w:r>
            <w:r w:rsidRPr="00961BF2">
              <w:t>”</w:t>
            </w:r>
          </w:p>
          <w:p w14:paraId="1A14C3C2" w14:textId="30AB690B" w:rsidR="00637EDA" w:rsidRPr="00961BF2" w:rsidRDefault="00637EDA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left w:val="single" w:sz="1" w:space="0" w:color="000000"/>
              <w:bottom w:val="single" w:sz="4" w:space="0" w:color="auto"/>
            </w:tcBorders>
          </w:tcPr>
          <w:p w14:paraId="29A6A92B" w14:textId="7AEC83A8" w:rsidR="00637EDA" w:rsidRDefault="00961BF2">
            <w:pPr>
              <w:pStyle w:val="TableContents"/>
              <w:snapToGrid w:val="0"/>
            </w:pPr>
            <w:r w:rsidRPr="00961BF2">
              <w:t>https://www.geeksforgeeks.org/software-testing/test-case/</w:t>
            </w:r>
          </w:p>
        </w:tc>
        <w:tc>
          <w:tcPr>
            <w:tcW w:w="203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79B4993B" w14:textId="77777777" w:rsidR="00961BF2" w:rsidRDefault="00961BF2">
            <w:pPr>
              <w:pStyle w:val="TableContents"/>
              <w:snapToGrid w:val="0"/>
            </w:pPr>
          </w:p>
        </w:tc>
      </w:tr>
      <w:tr w:rsidR="00961BF2" w14:paraId="16B018FC" w14:textId="77777777" w:rsidTr="00961BF2">
        <w:trPr>
          <w:trHeight w:val="276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516FE772" w14:textId="5042946F" w:rsidR="00961BF2" w:rsidRDefault="00961BF2">
            <w:pPr>
              <w:pStyle w:val="TableContents"/>
              <w:snapToGrid w:val="0"/>
            </w:pPr>
            <w:r>
              <w:t>“</w:t>
            </w:r>
            <w:r w:rsidRPr="00961BF2">
              <w:t>Test Case Template 02</w:t>
            </w:r>
            <w:r>
              <w:t>”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D0ECF3D" w14:textId="5EE114B2" w:rsidR="00961BF2" w:rsidRPr="00961BF2" w:rsidRDefault="00961BF2">
            <w:pPr>
              <w:pStyle w:val="TableContents"/>
              <w:snapToGrid w:val="0"/>
            </w:pPr>
            <w:r w:rsidRPr="00961BF2">
              <w:t>https://www.formandtemplate.com/test-case-</w:t>
            </w:r>
            <w:r w:rsidRPr="00961BF2">
              <w:lastRenderedPageBreak/>
              <w:t>templates/detail-6494/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4C31344C" w14:textId="77777777" w:rsidR="00961BF2" w:rsidRDefault="00961BF2">
            <w:pPr>
              <w:pStyle w:val="TableContents"/>
              <w:snapToGrid w:val="0"/>
            </w:pPr>
          </w:p>
        </w:tc>
      </w:tr>
    </w:tbl>
    <w:p w14:paraId="37BFFD6B" w14:textId="77777777" w:rsidR="00637EDA" w:rsidRDefault="00637EDA"/>
    <w:p w14:paraId="5B69BF0C" w14:textId="77777777" w:rsidR="00637EDA" w:rsidRDefault="00637EDA" w:rsidP="00051408">
      <w:pPr>
        <w:ind w:left="720"/>
      </w:pPr>
    </w:p>
    <w:p w14:paraId="02D30CA6" w14:textId="77777777" w:rsidR="00637EDA" w:rsidRDefault="00637EDA"/>
    <w:p w14:paraId="7598F53F" w14:textId="77777777" w:rsidR="00637EDA" w:rsidRDefault="00637EDA"/>
    <w:p w14:paraId="080573E5" w14:textId="77777777" w:rsidR="00637EDA" w:rsidRDefault="00637EDA">
      <w:pPr>
        <w:rPr>
          <w:b/>
          <w:bCs/>
        </w:rPr>
      </w:pPr>
    </w:p>
    <w:sectPr w:rsidR="00637EDA">
      <w:pgSz w:w="12240" w:h="15840"/>
      <w:pgMar w:top="315" w:right="375" w:bottom="1125" w:left="4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542B" w14:textId="77777777" w:rsidR="0041505F" w:rsidRDefault="0041505F">
      <w:r>
        <w:separator/>
      </w:r>
    </w:p>
  </w:endnote>
  <w:endnote w:type="continuationSeparator" w:id="0">
    <w:p w14:paraId="634B65E3" w14:textId="77777777" w:rsidR="0041505F" w:rsidRDefault="00415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8049" w14:textId="77777777" w:rsidR="0041505F" w:rsidRDefault="0041505F">
      <w:r>
        <w:separator/>
      </w:r>
    </w:p>
  </w:footnote>
  <w:footnote w:type="continuationSeparator" w:id="0">
    <w:p w14:paraId="33A10D13" w14:textId="77777777" w:rsidR="0041505F" w:rsidRDefault="0041505F">
      <w:r>
        <w:continuationSeparator/>
      </w:r>
    </w:p>
  </w:footnote>
  <w:footnote w:id="1">
    <w:p w14:paraId="6DF1F22C" w14:textId="08C7C0C1" w:rsidR="00637EDA" w:rsidRPr="00C4546C" w:rsidRDefault="00637EDA">
      <w:pPr>
        <w:pStyle w:val="FootnoteText"/>
        <w:rPr>
          <w:lang w:val="pt-PT"/>
        </w:rPr>
      </w:pPr>
      <w:r>
        <w:rPr>
          <w:rStyle w:val="FootnoteCharacters"/>
        </w:rPr>
        <w:footnoteRef/>
      </w:r>
      <w:r w:rsidRPr="00C4546C">
        <w:rPr>
          <w:lang w:val="pt-PT"/>
        </w:rPr>
        <w:tab/>
      </w:r>
      <w:r w:rsidR="001C26F9" w:rsidRPr="001C26F9">
        <w:t>Empty lines of code and lines containing comments will not be counted.</w:t>
      </w:r>
    </w:p>
  </w:footnote>
  <w:footnote w:id="2">
    <w:p w14:paraId="2996353F" w14:textId="77777777" w:rsidR="007B2A9A" w:rsidRPr="00C4546C" w:rsidRDefault="007B2A9A" w:rsidP="007B2A9A">
      <w:pPr>
        <w:pStyle w:val="FootnoteText"/>
        <w:rPr>
          <w:lang w:val="pt-PT"/>
        </w:rPr>
      </w:pPr>
      <w:r>
        <w:rPr>
          <w:rStyle w:val="FootnoteCharacters"/>
        </w:rPr>
        <w:footnoteRef/>
      </w:r>
      <w:r w:rsidRPr="00C4546C">
        <w:rPr>
          <w:lang w:val="pt-PT"/>
        </w:rPr>
        <w:tab/>
      </w:r>
      <w:r w:rsidRPr="001C26F9">
        <w:t>Empty lines of code and lines containing comments will not be counted.</w:t>
      </w:r>
    </w:p>
  </w:footnote>
  <w:footnote w:id="3">
    <w:p w14:paraId="7F30DADF" w14:textId="77777777" w:rsidR="009509FD" w:rsidRPr="00C4546C" w:rsidRDefault="009509FD" w:rsidP="009509FD">
      <w:pPr>
        <w:pStyle w:val="FootnoteText"/>
        <w:rPr>
          <w:lang w:val="pt-PT"/>
        </w:rPr>
      </w:pPr>
      <w:r>
        <w:rPr>
          <w:rStyle w:val="FootnoteCharacters"/>
        </w:rPr>
        <w:footnoteRef/>
      </w:r>
      <w:r w:rsidRPr="00C4546C">
        <w:rPr>
          <w:lang w:val="pt-PT"/>
        </w:rPr>
        <w:tab/>
      </w:r>
      <w:r w:rsidRPr="001C26F9">
        <w:t>Empty lines of code and lines containing comments will not be counted.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7A9003E"/>
    <w:multiLevelType w:val="hybridMultilevel"/>
    <w:tmpl w:val="76E0D27A"/>
    <w:lvl w:ilvl="0" w:tplc="0B9258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721A3"/>
    <w:multiLevelType w:val="hybridMultilevel"/>
    <w:tmpl w:val="2A821404"/>
    <w:lvl w:ilvl="0" w:tplc="6CB49D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74024"/>
    <w:multiLevelType w:val="multilevel"/>
    <w:tmpl w:val="E5B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829DA"/>
    <w:multiLevelType w:val="hybridMultilevel"/>
    <w:tmpl w:val="8F264F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666061"/>
    <w:multiLevelType w:val="multilevel"/>
    <w:tmpl w:val="865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77959">
    <w:abstractNumId w:val="0"/>
  </w:num>
  <w:num w:numId="2" w16cid:durableId="483738661">
    <w:abstractNumId w:val="1"/>
  </w:num>
  <w:num w:numId="3" w16cid:durableId="313217410">
    <w:abstractNumId w:val="2"/>
  </w:num>
  <w:num w:numId="4" w16cid:durableId="871695211">
    <w:abstractNumId w:val="3"/>
  </w:num>
  <w:num w:numId="5" w16cid:durableId="1537616592">
    <w:abstractNumId w:val="4"/>
  </w:num>
  <w:num w:numId="6" w16cid:durableId="796945804">
    <w:abstractNumId w:val="5"/>
  </w:num>
  <w:num w:numId="7" w16cid:durableId="159084473">
    <w:abstractNumId w:val="10"/>
  </w:num>
  <w:num w:numId="8" w16cid:durableId="2108228708">
    <w:abstractNumId w:val="8"/>
  </w:num>
  <w:num w:numId="9" w16cid:durableId="1954046451">
    <w:abstractNumId w:val="6"/>
  </w:num>
  <w:num w:numId="10" w16cid:durableId="453796928">
    <w:abstractNumId w:val="7"/>
  </w:num>
  <w:num w:numId="11" w16cid:durableId="576478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MzM2NDMyNTC0MDBR0lEKTi0uzszPAykwrgUA5x53oSwAAAA="/>
  </w:docVars>
  <w:rsids>
    <w:rsidRoot w:val="001E6800"/>
    <w:rsid w:val="00011965"/>
    <w:rsid w:val="0001736A"/>
    <w:rsid w:val="00034678"/>
    <w:rsid w:val="00051408"/>
    <w:rsid w:val="000539DA"/>
    <w:rsid w:val="00065488"/>
    <w:rsid w:val="001C26F9"/>
    <w:rsid w:val="001E6800"/>
    <w:rsid w:val="002733DC"/>
    <w:rsid w:val="00297FED"/>
    <w:rsid w:val="002F18FA"/>
    <w:rsid w:val="003078DF"/>
    <w:rsid w:val="00372B08"/>
    <w:rsid w:val="003D5616"/>
    <w:rsid w:val="0041505F"/>
    <w:rsid w:val="004325BD"/>
    <w:rsid w:val="00473FF8"/>
    <w:rsid w:val="0047689F"/>
    <w:rsid w:val="004B135D"/>
    <w:rsid w:val="004C2FAF"/>
    <w:rsid w:val="00637EDA"/>
    <w:rsid w:val="0065466E"/>
    <w:rsid w:val="0073138B"/>
    <w:rsid w:val="00766ED9"/>
    <w:rsid w:val="0079173C"/>
    <w:rsid w:val="007B2A9A"/>
    <w:rsid w:val="007C49E1"/>
    <w:rsid w:val="00822843"/>
    <w:rsid w:val="00842C01"/>
    <w:rsid w:val="00856258"/>
    <w:rsid w:val="00856CE6"/>
    <w:rsid w:val="0089583F"/>
    <w:rsid w:val="009420BC"/>
    <w:rsid w:val="009509FD"/>
    <w:rsid w:val="0096188F"/>
    <w:rsid w:val="00961BF2"/>
    <w:rsid w:val="009D0CBF"/>
    <w:rsid w:val="00A46524"/>
    <w:rsid w:val="00AC71EF"/>
    <w:rsid w:val="00B108A2"/>
    <w:rsid w:val="00B221EE"/>
    <w:rsid w:val="00B247EB"/>
    <w:rsid w:val="00B2487C"/>
    <w:rsid w:val="00B32F75"/>
    <w:rsid w:val="00B6736F"/>
    <w:rsid w:val="00C4546C"/>
    <w:rsid w:val="00C57903"/>
    <w:rsid w:val="00CF613A"/>
    <w:rsid w:val="00D46BE4"/>
    <w:rsid w:val="00D76886"/>
    <w:rsid w:val="00D9650A"/>
    <w:rsid w:val="00DD0B8B"/>
    <w:rsid w:val="00DF25BD"/>
    <w:rsid w:val="00E427D2"/>
    <w:rsid w:val="00E50DD3"/>
    <w:rsid w:val="00E91F9F"/>
    <w:rsid w:val="00F66F56"/>
    <w:rsid w:val="00F72570"/>
    <w:rsid w:val="0567BF15"/>
    <w:rsid w:val="07D812DF"/>
    <w:rsid w:val="1506CE0B"/>
    <w:rsid w:val="196CBEEF"/>
    <w:rsid w:val="2626317C"/>
    <w:rsid w:val="34E429F2"/>
    <w:rsid w:val="6FB92CE3"/>
    <w:rsid w:val="7878F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400B"/>
  <w15:chartTrackingRefBased/>
  <w15:docId w15:val="{BB92C1C2-68BB-42BF-8079-A2D87C8C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BF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-Absatz-Standardschriftart1">
    <w:name w:val="WW-Absatz-Standardschriftart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FootnoteCharacters">
    <w:name w:val="Footnote Characters"/>
  </w:style>
  <w:style w:type="character" w:styleId="FootnoteReference">
    <w:name w:val="footnote reference"/>
    <w:semiHidden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WW-EndnoteCharacters">
    <w:name w:val="WW-Endnote Characters"/>
  </w:style>
  <w:style w:type="character" w:styleId="EndnoteReference">
    <w:name w:val="endnote reference"/>
    <w:semiHidden/>
    <w:rPr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semiHidden/>
    <w:pPr>
      <w:suppressLineNumbers/>
      <w:ind w:left="283" w:hanging="283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D0B8B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character" w:styleId="Strong">
    <w:name w:val="Strong"/>
    <w:uiPriority w:val="22"/>
    <w:qFormat/>
    <w:rsid w:val="00DD0B8B"/>
    <w:rPr>
      <w:b/>
      <w:bCs/>
    </w:rPr>
  </w:style>
  <w:style w:type="character" w:customStyle="1" w:styleId="FootnoteTextChar">
    <w:name w:val="Footnote Text Char"/>
    <w:link w:val="FootnoteText"/>
    <w:semiHidden/>
    <w:rsid w:val="007B2A9A"/>
    <w:rPr>
      <w:rFonts w:eastAsia="DejaVu Sans"/>
      <w:kern w:val="1"/>
    </w:rPr>
  </w:style>
  <w:style w:type="character" w:customStyle="1" w:styleId="Heading1Char">
    <w:name w:val="Heading 1 Char"/>
    <w:basedOn w:val="DefaultParagraphFont"/>
    <w:link w:val="Heading1"/>
    <w:uiPriority w:val="9"/>
    <w:rsid w:val="00961BF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61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oftwaretestinghelp.com/author/vijay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3" ma:contentTypeDescription="Create a new document." ma:contentTypeScope="" ma:versionID="c4d18a1351babf5e6a617155fb374cd9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4f507ea4cb8db17b16e84eb0e17d8638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872DF9-ECEF-402F-9603-E888AEE9C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2473A-D6B2-4D13-AE2A-431990ACD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7E4B31-4669-4DE4-B4FD-FD6BEBE74B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Maria Fanca</dc:creator>
  <cp:keywords/>
  <cp:lastModifiedBy>Karla Maria Boga</cp:lastModifiedBy>
  <cp:revision>3</cp:revision>
  <cp:lastPrinted>2026-04-12T17:12:00Z</cp:lastPrinted>
  <dcterms:created xsi:type="dcterms:W3CDTF">2026-04-12T17:12:00Z</dcterms:created>
  <dcterms:modified xsi:type="dcterms:W3CDTF">2026-04-12T17:17:00Z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2026-03-12T10:05:09Z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ea1c69f3-9660-444c-a846-673f6c26ceb0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0x0101004F3578D6CB1A424985E91426EF7DA885</vt:lpwstr>
  </property>
  <property fmtid="{D5CDD505-2E9C-101B-9397-08002B2CF9AE}" pid="11" name="Order">
    <vt:r8>169400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