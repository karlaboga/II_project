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E1BC" w14:textId="68DEF8E2" w:rsidR="009420BC" w:rsidRDefault="00182FE6" w:rsidP="009420BC">
      <w:r w:rsidRPr="00493C98">
        <w:rPr>
          <w:noProof/>
        </w:rPr>
        <w:pict w14:anchorId="03B806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95.4pt;height:87.9pt;visibility:visible;mso-wrap-style:square">
            <v:imagedata r:id="rId10" o:title=""/>
          </v:shape>
        </w:pict>
      </w:r>
      <w:r w:rsidRPr="009420BC">
        <w:t xml:space="preserve"> </w:t>
      </w:r>
    </w:p>
    <w:p w14:paraId="67569864" w14:textId="3AE8FACC" w:rsidR="00182FE6" w:rsidRPr="009420BC" w:rsidRDefault="00182FE6" w:rsidP="009420BC">
      <w:r w:rsidRPr="009420BC">
        <w:t>“</w:t>
      </w:r>
      <w:r>
        <w:t>Focus on the food, we’ll do the rest</w:t>
      </w:r>
      <w:r w:rsidRPr="009420BC">
        <w:t>”</w:t>
      </w:r>
    </w:p>
    <w:p w14:paraId="0FB90D79" w14:textId="77777777" w:rsidR="00637EDA" w:rsidRPr="00C4546C" w:rsidRDefault="00637EDA">
      <w:pPr>
        <w:rPr>
          <w:lang w:val="pt-PT"/>
        </w:rPr>
      </w:pPr>
    </w:p>
    <w:p w14:paraId="4946831E" w14:textId="77777777" w:rsidR="00637EDA" w:rsidRPr="00C4546C" w:rsidRDefault="00637EDA">
      <w:pPr>
        <w:rPr>
          <w:lang w:val="pt-PT"/>
        </w:rPr>
      </w:pPr>
    </w:p>
    <w:p w14:paraId="2038ADAD" w14:textId="229087D6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>Weekly Activity Report of Team “</w:t>
      </w:r>
      <w:r w:rsidR="00182FE6">
        <w:rPr>
          <w:b/>
          <w:bCs/>
          <w:sz w:val="36"/>
          <w:szCs w:val="36"/>
        </w:rPr>
        <w:t>PisicileSalbatice</w:t>
      </w:r>
      <w:r w:rsidRPr="00B32F75">
        <w:rPr>
          <w:b/>
          <w:bCs/>
          <w:sz w:val="36"/>
          <w:szCs w:val="36"/>
        </w:rPr>
        <w:t>”</w:t>
      </w:r>
    </w:p>
    <w:p w14:paraId="396B7846" w14:textId="77777777" w:rsidR="00B32F75" w:rsidRPr="00B32F75" w:rsidRDefault="00B32F75" w:rsidP="00B32F75">
      <w:pPr>
        <w:jc w:val="center"/>
        <w:rPr>
          <w:b/>
          <w:bCs/>
          <w:sz w:val="36"/>
          <w:szCs w:val="36"/>
        </w:rPr>
      </w:pPr>
      <w:r w:rsidRPr="00B32F75">
        <w:rPr>
          <w:b/>
          <w:bCs/>
          <w:sz w:val="36"/>
          <w:szCs w:val="36"/>
        </w:rPr>
        <w:t>for the period zz/mm/yy – zz/mm/yy</w:t>
      </w:r>
    </w:p>
    <w:p w14:paraId="59AADF8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0B4E6D27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5ABE3799" w14:textId="77777777" w:rsidR="00637EDA" w:rsidRPr="00C4546C" w:rsidRDefault="00637EDA">
      <w:pPr>
        <w:jc w:val="center"/>
        <w:rPr>
          <w:b/>
          <w:bCs/>
          <w:lang w:val="pt-PT"/>
        </w:rPr>
      </w:pPr>
    </w:p>
    <w:p w14:paraId="4E67DEE5" w14:textId="77777777" w:rsidR="00637EDA" w:rsidRPr="00C4546C" w:rsidRDefault="00637EDA">
      <w:pPr>
        <w:jc w:val="center"/>
        <w:rPr>
          <w:b/>
          <w:bCs/>
          <w:lang w:val="pt-P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87"/>
      </w:tblGrid>
      <w:tr w:rsidR="00637EDA" w14:paraId="5C834417" w14:textId="77777777">
        <w:trPr>
          <w:trHeight w:val="276"/>
        </w:trPr>
        <w:tc>
          <w:tcPr>
            <w:tcW w:w="1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EC9C4" w14:textId="18224A8D" w:rsidR="00637EDA" w:rsidRDefault="00637EDA">
            <w:pPr>
              <w:snapToGrid w:val="0"/>
            </w:pPr>
            <w:r>
              <w:t>Aut</w:t>
            </w:r>
            <w:r w:rsidR="00B32F75">
              <w:t>h</w:t>
            </w:r>
            <w:r>
              <w:t>or:</w:t>
            </w:r>
            <w:r w:rsidR="7AF1DA8C">
              <w:t xml:space="preserve"> </w:t>
            </w:r>
            <w:r w:rsidR="00182FE6">
              <w:t>Boga Karla-Maria</w:t>
            </w:r>
          </w:p>
          <w:p w14:paraId="5AEF1E1F" w14:textId="55BB7507" w:rsidR="00637EDA" w:rsidRPr="00182FE6" w:rsidRDefault="00637EDA">
            <w:pPr>
              <w:snapToGrid w:val="0"/>
              <w:rPr>
                <w:b/>
                <w:bCs/>
              </w:rPr>
            </w:pPr>
            <w:r>
              <w:t>Reviewer:</w:t>
            </w:r>
            <w:r w:rsidR="00182FE6">
              <w:t xml:space="preserve"> </w:t>
            </w:r>
            <w:r w:rsidR="00182FE6">
              <w:t>Boga Karla-Maria</w:t>
            </w:r>
          </w:p>
          <w:p w14:paraId="226374C4" w14:textId="06704FAA" w:rsidR="00637EDA" w:rsidRPr="00182FE6" w:rsidRDefault="00637EDA">
            <w:pPr>
              <w:snapToGrid w:val="0"/>
              <w:rPr>
                <w:b/>
                <w:bCs/>
              </w:rPr>
            </w:pPr>
            <w:r>
              <w:t>Ap</w:t>
            </w:r>
            <w:r w:rsidR="00B32F75">
              <w:t>proved by</w:t>
            </w:r>
            <w:r>
              <w:t xml:space="preserve">: </w:t>
            </w:r>
            <w:r w:rsidR="00182FE6">
              <w:t>Boga Karla-Maria</w:t>
            </w:r>
          </w:p>
        </w:tc>
      </w:tr>
    </w:tbl>
    <w:p w14:paraId="32D80BBC" w14:textId="77777777" w:rsidR="00637EDA" w:rsidRDefault="00637EDA">
      <w:pPr>
        <w:rPr>
          <w:b/>
          <w:bCs/>
        </w:rPr>
      </w:pPr>
    </w:p>
    <w:p w14:paraId="2546FBEC" w14:textId="77777777" w:rsidR="00637EDA" w:rsidRDefault="00637EDA">
      <w:pPr>
        <w:rPr>
          <w:b/>
          <w:bCs/>
        </w:rPr>
      </w:pPr>
    </w:p>
    <w:p w14:paraId="2F3B514C" w14:textId="77777777" w:rsidR="00637EDA" w:rsidRDefault="00637EDA">
      <w:pPr>
        <w:rPr>
          <w:b/>
          <w:bCs/>
        </w:rPr>
      </w:pPr>
    </w:p>
    <w:p w14:paraId="11AA8BCE" w14:textId="28A0340F" w:rsidR="00637EDA" w:rsidRDefault="00AC71EF">
      <w:pPr>
        <w:numPr>
          <w:ilvl w:val="0"/>
          <w:numId w:val="2"/>
        </w:numPr>
        <w:rPr>
          <w:b/>
          <w:bCs/>
        </w:rPr>
      </w:pPr>
      <w:r w:rsidRPr="00AC71EF">
        <w:rPr>
          <w:b/>
          <w:bCs/>
        </w:rPr>
        <w:t>Activities and Results Achieved by the Team Leader</w:t>
      </w:r>
      <w:r w:rsidR="00637EDA">
        <w:rPr>
          <w:b/>
          <w:bCs/>
        </w:rPr>
        <w:t>:</w:t>
      </w:r>
    </w:p>
    <w:p w14:paraId="56C22458" w14:textId="77777777" w:rsidR="001E6800" w:rsidRDefault="001E6800">
      <w:pPr>
        <w:rPr>
          <w:b/>
          <w:bCs/>
        </w:rPr>
      </w:pPr>
    </w:p>
    <w:p w14:paraId="70F91AE2" w14:textId="1DAC7901" w:rsidR="001E6800" w:rsidRDefault="001E6800">
      <w:pPr>
        <w:rPr>
          <w:b/>
          <w:bCs/>
        </w:rPr>
      </w:pPr>
      <w:r w:rsidRPr="5C4DE387">
        <w:rPr>
          <w:b/>
          <w:bCs/>
        </w:rPr>
        <w:t xml:space="preserve">Student: </w:t>
      </w:r>
      <w:r w:rsidR="00182FE6" w:rsidRPr="00182FE6">
        <w:rPr>
          <w:b/>
          <w:bCs/>
        </w:rPr>
        <w:t>Boga Karla-Maria</w:t>
      </w:r>
    </w:p>
    <w:p w14:paraId="1F8944EB" w14:textId="77777777" w:rsidR="001E6800" w:rsidRDefault="001E6800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05"/>
        <w:gridCol w:w="3463"/>
        <w:gridCol w:w="970"/>
      </w:tblGrid>
      <w:tr w:rsidR="00C4546C" w14:paraId="3350704F" w14:textId="77777777">
        <w:trPr>
          <w:trHeight w:val="276"/>
        </w:trPr>
        <w:tc>
          <w:tcPr>
            <w:tcW w:w="4105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7025A5BD" w14:textId="51965663" w:rsidR="00C4546C" w:rsidRDefault="00C4546C">
            <w:pPr>
              <w:pStyle w:val="TableContents"/>
              <w:snapToGrid w:val="0"/>
            </w:pPr>
            <w:r>
              <w:t>Act</w:t>
            </w:r>
            <w:r w:rsidR="00AC71EF">
              <w:t>ivity</w:t>
            </w:r>
          </w:p>
        </w:tc>
        <w:tc>
          <w:tcPr>
            <w:tcW w:w="346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2" w:space="0" w:color="000000"/>
            </w:tcBorders>
          </w:tcPr>
          <w:p w14:paraId="6F54309A" w14:textId="16BCF8B3" w:rsidR="00C4546C" w:rsidRDefault="00C4546C">
            <w:pPr>
              <w:pStyle w:val="TableContents"/>
              <w:snapToGrid w:val="0"/>
            </w:pPr>
            <w:r>
              <w:t>Re</w:t>
            </w:r>
            <w:r w:rsidR="00AC71EF">
              <w:t>sult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BD98859" w14:textId="27F0D5BC" w:rsidR="00C4546C" w:rsidRDefault="00AC71EF">
            <w:pPr>
              <w:pStyle w:val="TableContents"/>
              <w:snapToGrid w:val="0"/>
            </w:pPr>
            <w:r>
              <w:t>Time Spent</w:t>
            </w:r>
          </w:p>
        </w:tc>
      </w:tr>
      <w:tr w:rsidR="00C4546C" w14:paraId="51AA5BDB" w14:textId="77777777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1B97" w14:textId="67936609" w:rsidR="00182FE6" w:rsidRDefault="00182FE6" w:rsidP="00182FE6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323F" w14:textId="77777777" w:rsidR="00C4546C" w:rsidRDefault="00C4546C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02354BD2" w14:textId="77777777" w:rsidR="00C4546C" w:rsidRDefault="00C4546C">
            <w:pPr>
              <w:pStyle w:val="TableContents"/>
              <w:snapToGrid w:val="0"/>
            </w:pPr>
            <w:r>
              <w:t>...</w:t>
            </w:r>
          </w:p>
        </w:tc>
      </w:tr>
      <w:tr w:rsidR="00182FE6" w14:paraId="202632F6" w14:textId="77777777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C6D6" w14:textId="77777777" w:rsidR="00182FE6" w:rsidRDefault="00182FE6" w:rsidP="00182FE6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E26C" w14:textId="77777777" w:rsidR="00182FE6" w:rsidRDefault="00182FE6">
            <w:pPr>
              <w:pStyle w:val="TableContents"/>
              <w:snapToGrid w:val="0"/>
            </w:pPr>
          </w:p>
        </w:tc>
        <w:tc>
          <w:tcPr>
            <w:tcW w:w="97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09AF2B8B" w14:textId="77777777" w:rsidR="00182FE6" w:rsidRDefault="00182FE6">
            <w:pPr>
              <w:pStyle w:val="TableContents"/>
              <w:snapToGrid w:val="0"/>
            </w:pPr>
          </w:p>
        </w:tc>
      </w:tr>
      <w:tr w:rsidR="00182FE6" w14:paraId="110521E6" w14:textId="77777777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C9E5" w14:textId="77777777" w:rsidR="00182FE6" w:rsidRDefault="00182FE6" w:rsidP="00182FE6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2073" w14:textId="77777777" w:rsidR="00182FE6" w:rsidRDefault="00182FE6">
            <w:pPr>
              <w:pStyle w:val="TableContents"/>
              <w:snapToGrid w:val="0"/>
            </w:pPr>
          </w:p>
        </w:tc>
        <w:tc>
          <w:tcPr>
            <w:tcW w:w="97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6AD88F7A" w14:textId="77777777" w:rsidR="00182FE6" w:rsidRDefault="00182FE6">
            <w:pPr>
              <w:pStyle w:val="TableContents"/>
              <w:snapToGrid w:val="0"/>
            </w:pPr>
          </w:p>
        </w:tc>
      </w:tr>
      <w:tr w:rsidR="00182FE6" w14:paraId="49E025DA" w14:textId="77777777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691B" w14:textId="77777777" w:rsidR="00182FE6" w:rsidRDefault="00182FE6" w:rsidP="00182FE6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ED6D" w14:textId="77777777" w:rsidR="00182FE6" w:rsidRDefault="00182FE6">
            <w:pPr>
              <w:pStyle w:val="TableContents"/>
              <w:snapToGrid w:val="0"/>
            </w:pPr>
          </w:p>
        </w:tc>
        <w:tc>
          <w:tcPr>
            <w:tcW w:w="97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24FE466A" w14:textId="77777777" w:rsidR="00182FE6" w:rsidRDefault="00182FE6">
            <w:pPr>
              <w:pStyle w:val="TableContents"/>
              <w:snapToGrid w:val="0"/>
            </w:pPr>
          </w:p>
        </w:tc>
      </w:tr>
      <w:tr w:rsidR="00182FE6" w14:paraId="6C389651" w14:textId="77777777">
        <w:trPr>
          <w:trHeight w:val="276"/>
        </w:trPr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3637" w14:textId="77777777" w:rsidR="00182FE6" w:rsidRDefault="00182FE6" w:rsidP="00182FE6">
            <w:pPr>
              <w:pStyle w:val="TableContents"/>
              <w:numPr>
                <w:ilvl w:val="0"/>
                <w:numId w:val="1"/>
              </w:numPr>
              <w:snapToGrid w:val="0"/>
            </w:pP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D703" w14:textId="77777777" w:rsidR="00182FE6" w:rsidRDefault="00182FE6">
            <w:pPr>
              <w:pStyle w:val="TableContents"/>
              <w:snapToGrid w:val="0"/>
            </w:pPr>
          </w:p>
        </w:tc>
        <w:tc>
          <w:tcPr>
            <w:tcW w:w="97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187F71AC" w14:textId="77777777" w:rsidR="00182FE6" w:rsidRDefault="00182FE6">
            <w:pPr>
              <w:pStyle w:val="TableContents"/>
              <w:snapToGrid w:val="0"/>
            </w:pPr>
          </w:p>
        </w:tc>
      </w:tr>
    </w:tbl>
    <w:p w14:paraId="0F92C39D" w14:textId="77777777" w:rsidR="00637EDA" w:rsidRDefault="00637EDA"/>
    <w:p w14:paraId="0C670ED1" w14:textId="77777777" w:rsidR="00637EDA" w:rsidRDefault="00637EDA">
      <w:pPr>
        <w:rPr>
          <w:b/>
          <w:bCs/>
        </w:rPr>
      </w:pPr>
    </w:p>
    <w:p w14:paraId="68B024EA" w14:textId="742DFA01" w:rsidR="00637EDA" w:rsidRDefault="00D46BE4">
      <w:pPr>
        <w:numPr>
          <w:ilvl w:val="0"/>
          <w:numId w:val="2"/>
        </w:numPr>
        <w:rPr>
          <w:b/>
          <w:bCs/>
        </w:rPr>
      </w:pPr>
      <w:r w:rsidRPr="00D46BE4">
        <w:rPr>
          <w:b/>
          <w:bCs/>
        </w:rPr>
        <w:t>Activities and Results of the Developers</w:t>
      </w:r>
      <w:r w:rsidR="00637EDA">
        <w:rPr>
          <w:b/>
          <w:bCs/>
        </w:rPr>
        <w:t xml:space="preserve">: </w:t>
      </w:r>
    </w:p>
    <w:p w14:paraId="48851FAA" w14:textId="77777777" w:rsidR="00637EDA" w:rsidRDefault="00637EDA">
      <w:pPr>
        <w:rPr>
          <w:b/>
          <w:bCs/>
        </w:rPr>
      </w:pPr>
    </w:p>
    <w:p w14:paraId="361CA3DC" w14:textId="157136DC" w:rsidR="00637EDA" w:rsidRDefault="00637EDA">
      <w:pPr>
        <w:rPr>
          <w:b/>
          <w:bCs/>
        </w:rPr>
      </w:pPr>
      <w:r>
        <w:rPr>
          <w:b/>
          <w:bCs/>
        </w:rPr>
        <w:t xml:space="preserve"> Student: </w:t>
      </w:r>
      <w:r w:rsidR="00182FE6">
        <w:rPr>
          <w:b/>
          <w:bCs/>
        </w:rPr>
        <w:t>Gota Timeea</w:t>
      </w:r>
      <w:r>
        <w:rPr>
          <w:b/>
          <w:bCs/>
        </w:rPr>
        <w:t xml:space="preserve"> </w:t>
      </w:r>
    </w:p>
    <w:p w14:paraId="03C7065E" w14:textId="77777777" w:rsidR="00637EDA" w:rsidRDefault="00637EDA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637EDA" w14:paraId="71CFE886" w14:textId="77777777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4BF6A7" w14:textId="03145FD5" w:rsidR="00637EDA" w:rsidRDefault="00637EDA">
            <w:pPr>
              <w:pStyle w:val="TableContents"/>
              <w:snapToGrid w:val="0"/>
            </w:pPr>
            <w:r>
              <w:t>Activ</w:t>
            </w:r>
            <w:r w:rsidR="00D46BE4">
              <w:t>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4E42287A" w14:textId="20D05B48" w:rsidR="00637EDA" w:rsidRPr="00C4546C" w:rsidRDefault="00D46BE4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 w:rsidR="00637EDA">
              <w:rPr>
                <w:rStyle w:val="FootnoteReference"/>
              </w:rPr>
              <w:footnoteReference w:id="1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5B17B8EB" w14:textId="47C4D9BF" w:rsidR="00637EDA" w:rsidRDefault="00D46BE4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381DFF17" w14:textId="77777777" w:rsidR="00637EDA" w:rsidRDefault="00637EDA">
            <w:pPr>
              <w:pStyle w:val="TableContents"/>
              <w:snapToGrid w:val="0"/>
            </w:pPr>
            <w:r>
              <w:t>Review</w:t>
            </w:r>
          </w:p>
        </w:tc>
      </w:tr>
      <w:tr w:rsidR="00637EDA" w14:paraId="0C402BD4" w14:textId="77777777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0184E58" w14:textId="77777777" w:rsidR="00637EDA" w:rsidRDefault="00637EDA">
            <w:pPr>
              <w:pStyle w:val="TableContents"/>
              <w:snapToGrid w:val="0"/>
            </w:pPr>
            <w:r>
              <w:t>(1)...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74F0" w14:textId="1EFD1A78" w:rsidR="00637EDA" w:rsidRDefault="00637EDA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F566" w14:textId="166C12B0" w:rsidR="00637EDA" w:rsidRDefault="00637EDA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3E92" w14:textId="7AF95683" w:rsidR="00637EDA" w:rsidRDefault="00637EDA">
            <w:pPr>
              <w:pStyle w:val="TableContents"/>
              <w:snapToGrid w:val="0"/>
            </w:pPr>
          </w:p>
        </w:tc>
      </w:tr>
      <w:tr w:rsidR="00637EDA" w14:paraId="262BD099" w14:textId="77777777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</w:tcBorders>
          </w:tcPr>
          <w:p w14:paraId="14DE0DC1" w14:textId="77777777" w:rsidR="00637EDA" w:rsidRDefault="00637EDA">
            <w:pPr>
              <w:pStyle w:val="TableContents"/>
              <w:snapToGrid w:val="0"/>
            </w:pPr>
            <w:r>
              <w:t>(2)..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5C25F42" w14:textId="77777777" w:rsidR="00637EDA" w:rsidRDefault="00637EDA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3F05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58F766B3" w14:textId="77777777" w:rsidR="00637EDA" w:rsidRDefault="00637EDA">
            <w:pPr>
              <w:pStyle w:val="TableContents"/>
              <w:snapToGrid w:val="0"/>
            </w:pPr>
            <w:r>
              <w:t>...</w:t>
            </w:r>
          </w:p>
        </w:tc>
      </w:tr>
    </w:tbl>
    <w:p w14:paraId="79EE42D0" w14:textId="4D5CEDE2" w:rsidR="00637EDA" w:rsidRDefault="00637EDA"/>
    <w:p w14:paraId="31EF7F77" w14:textId="77777777" w:rsidR="00DD0B8B" w:rsidRDefault="00DD0B8B" w:rsidP="00DD0B8B">
      <w:pPr>
        <w:pStyle w:val="NormalWeb"/>
      </w:pPr>
      <w:r>
        <w:rPr>
          <w:rStyle w:val="Strong"/>
        </w:rPr>
        <w:t>Total functionalities implemented:</w:t>
      </w:r>
    </w:p>
    <w:p w14:paraId="4BF9CA5A" w14:textId="1F16F64A" w:rsidR="00DD0B8B" w:rsidRDefault="00E427D2" w:rsidP="00DD0B8B">
      <w:pPr>
        <w:pStyle w:val="NormalWeb"/>
        <w:numPr>
          <w:ilvl w:val="0"/>
          <w:numId w:val="8"/>
        </w:numPr>
      </w:pPr>
      <w:r>
        <w:lastRenderedPageBreak/>
        <w:t>D</w:t>
      </w:r>
      <w:r w:rsidR="00DD0B8B">
        <w:t>dd</w:t>
      </w:r>
      <w:r>
        <w:t>;</w:t>
      </w:r>
    </w:p>
    <w:p w14:paraId="48D4BB88" w14:textId="4EF327E9" w:rsidR="00DD0B8B" w:rsidRDefault="00DD0B8B" w:rsidP="00DD0B8B">
      <w:pPr>
        <w:pStyle w:val="NormalWeb"/>
        <w:numPr>
          <w:ilvl w:val="0"/>
          <w:numId w:val="8"/>
        </w:numPr>
      </w:pPr>
      <w:r>
        <w:t>ddd2</w:t>
      </w:r>
      <w:r w:rsidR="00E427D2">
        <w:t>;</w:t>
      </w:r>
    </w:p>
    <w:p w14:paraId="242B2C45" w14:textId="77777777" w:rsidR="00DD0B8B" w:rsidRDefault="00DD0B8B" w:rsidP="00DD0B8B">
      <w:pPr>
        <w:pStyle w:val="NormalWeb"/>
      </w:pPr>
      <w:r>
        <w:rPr>
          <w:rStyle w:val="Strong"/>
        </w:rPr>
        <w:t>Partially implemented functionalities:</w:t>
      </w:r>
    </w:p>
    <w:p w14:paraId="274E2112" w14:textId="614EE3DE" w:rsidR="00DD0B8B" w:rsidRDefault="00DD0B8B" w:rsidP="00DD0B8B">
      <w:pPr>
        <w:pStyle w:val="NormalWeb"/>
        <w:numPr>
          <w:ilvl w:val="0"/>
          <w:numId w:val="9"/>
        </w:numPr>
      </w:pPr>
      <w:r>
        <w:t>qqq1 (75%)</w:t>
      </w:r>
      <w:r w:rsidR="00E427D2">
        <w:t>;</w:t>
      </w:r>
    </w:p>
    <w:p w14:paraId="7B576662" w14:textId="1BD03999" w:rsidR="00DD0B8B" w:rsidRDefault="00DD0B8B" w:rsidP="00DD0B8B">
      <w:pPr>
        <w:pStyle w:val="NormalWeb"/>
        <w:numPr>
          <w:ilvl w:val="0"/>
          <w:numId w:val="9"/>
        </w:numPr>
      </w:pPr>
      <w:r>
        <w:t>qqq2 (22%)</w:t>
      </w:r>
      <w:r w:rsidR="00E427D2">
        <w:t>.</w:t>
      </w:r>
    </w:p>
    <w:p w14:paraId="7E4D9835" w14:textId="77777777" w:rsidR="00637EDA" w:rsidRDefault="00637EDA"/>
    <w:p w14:paraId="7F0D9F29" w14:textId="24DD7ADD" w:rsidR="00182FE6" w:rsidRDefault="00182FE6" w:rsidP="00182FE6">
      <w:pPr>
        <w:rPr>
          <w:b/>
          <w:bCs/>
        </w:rPr>
      </w:pPr>
      <w:r>
        <w:rPr>
          <w:b/>
          <w:bCs/>
        </w:rPr>
        <w:t xml:space="preserve">Student: </w:t>
      </w:r>
      <w:r>
        <w:rPr>
          <w:b/>
          <w:bCs/>
        </w:rPr>
        <w:t>Toader Diana</w:t>
      </w:r>
      <w:r>
        <w:rPr>
          <w:b/>
          <w:bCs/>
        </w:rPr>
        <w:t xml:space="preserve"> </w:t>
      </w:r>
    </w:p>
    <w:p w14:paraId="489FE9F8" w14:textId="77777777" w:rsidR="00182FE6" w:rsidRDefault="00182FE6" w:rsidP="00182FE6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182FE6" w14:paraId="33D2B8D0" w14:textId="77777777" w:rsidTr="00182FE6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DFB585" w14:textId="77777777" w:rsidR="00182FE6" w:rsidRDefault="00182FE6" w:rsidP="009274FD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564394C5" w14:textId="77777777" w:rsidR="00182FE6" w:rsidRPr="00C4546C" w:rsidRDefault="00182FE6" w:rsidP="009274FD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79AF2128" w14:textId="77777777" w:rsidR="00182FE6" w:rsidRDefault="00182FE6" w:rsidP="009274FD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4E97E255" w14:textId="77777777" w:rsidR="00182FE6" w:rsidRDefault="00182FE6" w:rsidP="009274FD">
            <w:pPr>
              <w:pStyle w:val="TableContents"/>
              <w:snapToGrid w:val="0"/>
            </w:pPr>
            <w:r>
              <w:t>Review</w:t>
            </w:r>
          </w:p>
        </w:tc>
      </w:tr>
      <w:tr w:rsidR="00182FE6" w14:paraId="7164E93E" w14:textId="77777777" w:rsidTr="00182FE6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3608C68D" w14:textId="77777777" w:rsidR="00182FE6" w:rsidRDefault="00182FE6" w:rsidP="009274FD">
            <w:pPr>
              <w:pStyle w:val="TableContents"/>
              <w:snapToGrid w:val="0"/>
            </w:pPr>
            <w:r>
              <w:t>(1)...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D18A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4518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78C5" w14:textId="77777777" w:rsidR="00182FE6" w:rsidRDefault="00182FE6" w:rsidP="009274FD">
            <w:pPr>
              <w:pStyle w:val="TableContents"/>
              <w:snapToGrid w:val="0"/>
            </w:pPr>
          </w:p>
        </w:tc>
      </w:tr>
      <w:tr w:rsidR="00182FE6" w14:paraId="1E024B2C" w14:textId="77777777" w:rsidTr="00182FE6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</w:tcBorders>
          </w:tcPr>
          <w:p w14:paraId="4754DAE5" w14:textId="77777777" w:rsidR="00182FE6" w:rsidRDefault="00182FE6" w:rsidP="009274FD">
            <w:pPr>
              <w:pStyle w:val="TableContents"/>
              <w:snapToGrid w:val="0"/>
            </w:pPr>
            <w:r>
              <w:t>(2)..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1D5E6846" w14:textId="77777777" w:rsidR="00182FE6" w:rsidRDefault="00182FE6" w:rsidP="009274FD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FA2E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3DD48BC1" w14:textId="77777777" w:rsidR="00182FE6" w:rsidRDefault="00182FE6" w:rsidP="009274FD">
            <w:pPr>
              <w:pStyle w:val="TableContents"/>
              <w:snapToGrid w:val="0"/>
            </w:pPr>
            <w:r>
              <w:t>...</w:t>
            </w:r>
          </w:p>
        </w:tc>
      </w:tr>
    </w:tbl>
    <w:p w14:paraId="590AAB94" w14:textId="77777777" w:rsidR="00182FE6" w:rsidRDefault="00182FE6" w:rsidP="00182FE6"/>
    <w:p w14:paraId="09652961" w14:textId="77777777" w:rsidR="00182FE6" w:rsidRDefault="00182FE6" w:rsidP="00182FE6">
      <w:pPr>
        <w:pStyle w:val="NormalWeb"/>
      </w:pPr>
      <w:r>
        <w:rPr>
          <w:rStyle w:val="Strong"/>
        </w:rPr>
        <w:t>Total functionalities implemented:</w:t>
      </w:r>
    </w:p>
    <w:p w14:paraId="08F13533" w14:textId="77777777" w:rsidR="00182FE6" w:rsidRDefault="00182FE6" w:rsidP="00182FE6">
      <w:pPr>
        <w:pStyle w:val="NormalWeb"/>
        <w:numPr>
          <w:ilvl w:val="0"/>
          <w:numId w:val="8"/>
        </w:numPr>
      </w:pPr>
      <w:r>
        <w:t>Ddd;</w:t>
      </w:r>
    </w:p>
    <w:p w14:paraId="28929988" w14:textId="77777777" w:rsidR="00182FE6" w:rsidRDefault="00182FE6" w:rsidP="00182FE6">
      <w:pPr>
        <w:pStyle w:val="NormalWeb"/>
        <w:numPr>
          <w:ilvl w:val="0"/>
          <w:numId w:val="8"/>
        </w:numPr>
      </w:pPr>
      <w:r>
        <w:t>ddd2;</w:t>
      </w:r>
    </w:p>
    <w:p w14:paraId="1B18AC22" w14:textId="77777777" w:rsidR="00182FE6" w:rsidRDefault="00182FE6" w:rsidP="00182FE6">
      <w:pPr>
        <w:pStyle w:val="NormalWeb"/>
      </w:pPr>
      <w:r>
        <w:rPr>
          <w:rStyle w:val="Strong"/>
        </w:rPr>
        <w:t>Partially implemented functionalities:</w:t>
      </w:r>
    </w:p>
    <w:p w14:paraId="1C9050E5" w14:textId="77777777" w:rsidR="00182FE6" w:rsidRDefault="00182FE6" w:rsidP="00182FE6">
      <w:pPr>
        <w:pStyle w:val="NormalWeb"/>
        <w:numPr>
          <w:ilvl w:val="0"/>
          <w:numId w:val="9"/>
        </w:numPr>
      </w:pPr>
      <w:r>
        <w:t>qqq1 (75%);</w:t>
      </w:r>
    </w:p>
    <w:p w14:paraId="677C3209" w14:textId="77777777" w:rsidR="00182FE6" w:rsidRDefault="00182FE6" w:rsidP="00182FE6">
      <w:pPr>
        <w:pStyle w:val="NormalWeb"/>
        <w:numPr>
          <w:ilvl w:val="0"/>
          <w:numId w:val="9"/>
        </w:numPr>
      </w:pPr>
      <w:r>
        <w:t>qqq2 (22%).</w:t>
      </w:r>
    </w:p>
    <w:p w14:paraId="46C8339A" w14:textId="77777777" w:rsidR="00182FE6" w:rsidRDefault="00182FE6" w:rsidP="00182FE6">
      <w:pPr>
        <w:rPr>
          <w:b/>
          <w:bCs/>
        </w:rPr>
      </w:pPr>
    </w:p>
    <w:p w14:paraId="568786E8" w14:textId="584D82BB" w:rsidR="00182FE6" w:rsidRDefault="00182FE6" w:rsidP="00182FE6">
      <w:pPr>
        <w:rPr>
          <w:b/>
          <w:bCs/>
        </w:rPr>
      </w:pPr>
      <w:r>
        <w:rPr>
          <w:b/>
          <w:bCs/>
        </w:rPr>
        <w:t xml:space="preserve">Student: </w:t>
      </w:r>
      <w:r>
        <w:rPr>
          <w:b/>
          <w:bCs/>
        </w:rPr>
        <w:t>Runcan Maria</w:t>
      </w:r>
      <w:r>
        <w:rPr>
          <w:b/>
          <w:bCs/>
        </w:rPr>
        <w:t xml:space="preserve"> </w:t>
      </w:r>
    </w:p>
    <w:p w14:paraId="284F5989" w14:textId="77777777" w:rsidR="00182FE6" w:rsidRDefault="00182FE6" w:rsidP="00182FE6">
      <w:pPr>
        <w:rPr>
          <w:b/>
          <w:bCs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70"/>
        <w:gridCol w:w="1920"/>
        <w:gridCol w:w="2148"/>
        <w:gridCol w:w="2853"/>
      </w:tblGrid>
      <w:tr w:rsidR="00182FE6" w14:paraId="263EF9F5" w14:textId="77777777" w:rsidTr="00182FE6">
        <w:trPr>
          <w:trHeight w:val="276"/>
        </w:trPr>
        <w:tc>
          <w:tcPr>
            <w:tcW w:w="44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2A9BCA" w14:textId="77777777" w:rsidR="00182FE6" w:rsidRDefault="00182FE6" w:rsidP="009274FD">
            <w:pPr>
              <w:pStyle w:val="TableContents"/>
              <w:snapToGrid w:val="0"/>
            </w:pPr>
            <w:r>
              <w:t>Activity</w:t>
            </w:r>
          </w:p>
        </w:tc>
        <w:tc>
          <w:tcPr>
            <w:tcW w:w="1920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08A73EA5" w14:textId="77777777" w:rsidR="00182FE6" w:rsidRPr="00C4546C" w:rsidRDefault="00182FE6" w:rsidP="009274FD">
            <w:pPr>
              <w:pStyle w:val="TableContents"/>
              <w:snapToGrid w:val="0"/>
              <w:rPr>
                <w:lang w:val="pt-PT"/>
              </w:rPr>
            </w:pPr>
            <w:r w:rsidRPr="00D46BE4">
              <w:t>Number of Lines of Code Written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2148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</w:tcBorders>
          </w:tcPr>
          <w:p w14:paraId="131B0481" w14:textId="77777777" w:rsidR="00182FE6" w:rsidRDefault="00182FE6" w:rsidP="009274FD">
            <w:pPr>
              <w:pStyle w:val="TableContents"/>
              <w:snapToGrid w:val="0"/>
            </w:pPr>
            <w:r>
              <w:t>Time Spent</w:t>
            </w:r>
          </w:p>
        </w:tc>
        <w:tc>
          <w:tcPr>
            <w:tcW w:w="2853" w:type="dxa"/>
            <w:tcBorders>
              <w:top w:val="single" w:sz="1" w:space="0" w:color="000000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E88840F" w14:textId="77777777" w:rsidR="00182FE6" w:rsidRDefault="00182FE6" w:rsidP="009274FD">
            <w:pPr>
              <w:pStyle w:val="TableContents"/>
              <w:snapToGrid w:val="0"/>
            </w:pPr>
            <w:r>
              <w:t>Review</w:t>
            </w:r>
          </w:p>
        </w:tc>
      </w:tr>
      <w:tr w:rsidR="00182FE6" w14:paraId="6EBA2CB9" w14:textId="77777777" w:rsidTr="00182FE6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90802EB" w14:textId="77777777" w:rsidR="00182FE6" w:rsidRDefault="00182FE6" w:rsidP="009274FD">
            <w:pPr>
              <w:pStyle w:val="TableContents"/>
              <w:snapToGrid w:val="0"/>
            </w:pPr>
            <w:r>
              <w:t>(1)...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E630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79BB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E0E9" w14:textId="77777777" w:rsidR="00182FE6" w:rsidRDefault="00182FE6" w:rsidP="009274FD">
            <w:pPr>
              <w:pStyle w:val="TableContents"/>
              <w:snapToGrid w:val="0"/>
            </w:pPr>
          </w:p>
        </w:tc>
      </w:tr>
      <w:tr w:rsidR="00182FE6" w14:paraId="64F9F566" w14:textId="77777777" w:rsidTr="00182FE6">
        <w:trPr>
          <w:trHeight w:val="276"/>
        </w:trPr>
        <w:tc>
          <w:tcPr>
            <w:tcW w:w="4470" w:type="dxa"/>
            <w:tcBorders>
              <w:left w:val="single" w:sz="1" w:space="0" w:color="000000"/>
              <w:bottom w:val="single" w:sz="1" w:space="0" w:color="000000"/>
            </w:tcBorders>
          </w:tcPr>
          <w:p w14:paraId="7752AC7D" w14:textId="77777777" w:rsidR="00182FE6" w:rsidRDefault="00182FE6" w:rsidP="009274FD">
            <w:pPr>
              <w:pStyle w:val="TableContents"/>
              <w:snapToGrid w:val="0"/>
            </w:pPr>
            <w:r>
              <w:t>(2)..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39B03E35" w14:textId="77777777" w:rsidR="00182FE6" w:rsidRDefault="00182FE6" w:rsidP="009274FD">
            <w:pPr>
              <w:pStyle w:val="TableContents"/>
              <w:snapToGrid w:val="0"/>
            </w:pPr>
            <w:r>
              <w:t>...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4867" w14:textId="77777777" w:rsidR="00182FE6" w:rsidRDefault="00182FE6" w:rsidP="009274FD">
            <w:pPr>
              <w:pStyle w:val="TableContents"/>
              <w:snapToGrid w:val="0"/>
            </w:pP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31996665" w14:textId="77777777" w:rsidR="00182FE6" w:rsidRDefault="00182FE6" w:rsidP="009274FD">
            <w:pPr>
              <w:pStyle w:val="TableContents"/>
              <w:snapToGrid w:val="0"/>
            </w:pPr>
            <w:r>
              <w:t>...</w:t>
            </w:r>
          </w:p>
        </w:tc>
      </w:tr>
    </w:tbl>
    <w:p w14:paraId="6448398C" w14:textId="77777777" w:rsidR="00182FE6" w:rsidRDefault="00182FE6" w:rsidP="00182FE6"/>
    <w:p w14:paraId="41D4947D" w14:textId="77777777" w:rsidR="00182FE6" w:rsidRDefault="00182FE6" w:rsidP="00182FE6">
      <w:pPr>
        <w:pStyle w:val="NormalWeb"/>
      </w:pPr>
      <w:r>
        <w:rPr>
          <w:rStyle w:val="Strong"/>
        </w:rPr>
        <w:t>Total functionalities implemented:</w:t>
      </w:r>
    </w:p>
    <w:p w14:paraId="13515714" w14:textId="77777777" w:rsidR="00182FE6" w:rsidRDefault="00182FE6" w:rsidP="00182FE6">
      <w:pPr>
        <w:pStyle w:val="NormalWeb"/>
        <w:numPr>
          <w:ilvl w:val="0"/>
          <w:numId w:val="8"/>
        </w:numPr>
      </w:pPr>
      <w:r>
        <w:t>Ddd;</w:t>
      </w:r>
    </w:p>
    <w:p w14:paraId="328661AC" w14:textId="77777777" w:rsidR="00182FE6" w:rsidRDefault="00182FE6" w:rsidP="00182FE6">
      <w:pPr>
        <w:pStyle w:val="NormalWeb"/>
        <w:numPr>
          <w:ilvl w:val="0"/>
          <w:numId w:val="8"/>
        </w:numPr>
      </w:pPr>
      <w:r>
        <w:t>ddd2;</w:t>
      </w:r>
    </w:p>
    <w:p w14:paraId="685DE14B" w14:textId="77777777" w:rsidR="00182FE6" w:rsidRDefault="00182FE6" w:rsidP="00182FE6">
      <w:pPr>
        <w:pStyle w:val="NormalWeb"/>
      </w:pPr>
      <w:r>
        <w:rPr>
          <w:rStyle w:val="Strong"/>
        </w:rPr>
        <w:t>Partially implemented functionalities:</w:t>
      </w:r>
    </w:p>
    <w:p w14:paraId="7498E3F8" w14:textId="77777777" w:rsidR="00182FE6" w:rsidRDefault="00182FE6" w:rsidP="00182FE6">
      <w:pPr>
        <w:pStyle w:val="NormalWeb"/>
        <w:numPr>
          <w:ilvl w:val="0"/>
          <w:numId w:val="9"/>
        </w:numPr>
      </w:pPr>
      <w:r>
        <w:t>qqq1 (75%);</w:t>
      </w:r>
    </w:p>
    <w:p w14:paraId="286E8640" w14:textId="77777777" w:rsidR="00182FE6" w:rsidRDefault="00182FE6" w:rsidP="00182FE6">
      <w:pPr>
        <w:pStyle w:val="NormalWeb"/>
        <w:numPr>
          <w:ilvl w:val="0"/>
          <w:numId w:val="9"/>
        </w:numPr>
      </w:pPr>
      <w:r>
        <w:t>qqq2 (22%).</w:t>
      </w:r>
    </w:p>
    <w:p w14:paraId="01D5154E" w14:textId="148B88BB" w:rsidR="00637EDA" w:rsidRDefault="00637EDA">
      <w:pPr>
        <w:rPr>
          <w:b/>
          <w:bCs/>
        </w:rPr>
      </w:pPr>
    </w:p>
    <w:p w14:paraId="669F021D" w14:textId="56085C8F" w:rsidR="00637EDA" w:rsidRDefault="00DD0B8B">
      <w:pPr>
        <w:numPr>
          <w:ilvl w:val="0"/>
          <w:numId w:val="2"/>
        </w:numPr>
        <w:rPr>
          <w:b/>
          <w:bCs/>
        </w:rPr>
      </w:pPr>
      <w:r w:rsidRPr="00DD0B8B">
        <w:rPr>
          <w:b/>
          <w:bCs/>
        </w:rPr>
        <w:lastRenderedPageBreak/>
        <w:t>Activities and Results of the Tester</w:t>
      </w:r>
      <w:r w:rsidR="00637EDA">
        <w:rPr>
          <w:b/>
          <w:bCs/>
        </w:rPr>
        <w:t xml:space="preserve">: </w:t>
      </w:r>
    </w:p>
    <w:p w14:paraId="7D20F5E4" w14:textId="77777777" w:rsidR="00637EDA" w:rsidRDefault="00637EDA">
      <w:pPr>
        <w:rPr>
          <w:b/>
          <w:bCs/>
        </w:rPr>
      </w:pPr>
    </w:p>
    <w:p w14:paraId="7486171F" w14:textId="1CE52F96" w:rsidR="001E6800" w:rsidRDefault="001E6800">
      <w:pPr>
        <w:rPr>
          <w:b/>
          <w:bCs/>
        </w:rPr>
      </w:pPr>
      <w:r>
        <w:rPr>
          <w:b/>
          <w:bCs/>
        </w:rPr>
        <w:t xml:space="preserve">Student: </w:t>
      </w:r>
      <w:r w:rsidR="00182FE6">
        <w:rPr>
          <w:b/>
          <w:bCs/>
        </w:rPr>
        <w:t>Gherasim Paula-Alexandra (Ada)</w:t>
      </w:r>
    </w:p>
    <w:p w14:paraId="0CE23A4C" w14:textId="77777777" w:rsidR="00A46524" w:rsidRDefault="00A46524">
      <w:pPr>
        <w:rPr>
          <w:b/>
          <w:bCs/>
        </w:rPr>
      </w:pPr>
    </w:p>
    <w:p w14:paraId="37912B2C" w14:textId="0EB429D9" w:rsidR="00637EDA" w:rsidRDefault="00A46524">
      <w:pPr>
        <w:rPr>
          <w:rStyle w:val="Strong"/>
          <w:b w:val="0"/>
          <w:bCs w:val="0"/>
        </w:rPr>
      </w:pPr>
      <w:r w:rsidRPr="00A46524">
        <w:rPr>
          <w:rStyle w:val="Strong"/>
          <w:b w:val="0"/>
          <w:bCs w:val="0"/>
        </w:rPr>
        <w:t>Number of bugs identified: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fully resolved:</w:t>
      </w:r>
      <w:r w:rsidRPr="00A46524">
        <w:rPr>
          <w:b/>
          <w:bCs/>
        </w:rPr>
        <w:br/>
      </w:r>
      <w:r w:rsidRPr="00A46524">
        <w:rPr>
          <w:rStyle w:val="Strong"/>
          <w:b w:val="0"/>
          <w:bCs w:val="0"/>
        </w:rPr>
        <w:t>Number of bugs partially resolved:</w:t>
      </w:r>
    </w:p>
    <w:p w14:paraId="6F5E3AA5" w14:textId="77777777" w:rsidR="00A46524" w:rsidRPr="00A46524" w:rsidRDefault="00A46524">
      <w:pPr>
        <w:rPr>
          <w:b/>
          <w:bCs/>
          <w:lang w:val="pt-PT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55"/>
        <w:gridCol w:w="2745"/>
        <w:gridCol w:w="2220"/>
        <w:gridCol w:w="1110"/>
        <w:gridCol w:w="1761"/>
      </w:tblGrid>
      <w:tr w:rsidR="00637EDA" w14:paraId="35BE8EA9" w14:textId="77777777" w:rsidTr="00C4546C">
        <w:trPr>
          <w:trHeight w:val="276"/>
        </w:trPr>
        <w:tc>
          <w:tcPr>
            <w:tcW w:w="35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D242E9" w14:textId="77777777" w:rsidR="00E50DD3" w:rsidRPr="00E50DD3" w:rsidRDefault="00E50DD3" w:rsidP="00E50DD3">
            <w:pPr>
              <w:widowControl/>
              <w:suppressAutoHyphens w:val="0"/>
              <w:rPr>
                <w:rFonts w:eastAsia="Times New Roman"/>
                <w:kern w:val="0"/>
              </w:rPr>
            </w:pPr>
            <w:r w:rsidRPr="00E50DD3">
              <w:t>Bug Description</w:t>
            </w:r>
          </w:p>
          <w:p w14:paraId="5731FDB7" w14:textId="1C99B731" w:rsidR="00637EDA" w:rsidRPr="00C4546C" w:rsidRDefault="00637EDA">
            <w:pPr>
              <w:pStyle w:val="TableContents"/>
              <w:snapToGrid w:val="0"/>
              <w:rPr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DF4CC4" w14:textId="2DC5C5F3" w:rsidR="00637EDA" w:rsidRPr="00C4546C" w:rsidRDefault="00E50DD3">
            <w:pPr>
              <w:pStyle w:val="TableContents"/>
              <w:snapToGrid w:val="0"/>
              <w:rPr>
                <w:sz w:val="22"/>
                <w:szCs w:val="22"/>
              </w:rPr>
            </w:pPr>
            <w:r w:rsidRPr="00E50DD3">
              <w:rPr>
                <w:sz w:val="22"/>
                <w:szCs w:val="22"/>
              </w:rPr>
              <w:t>Solution Description</w:t>
            </w:r>
          </w:p>
        </w:tc>
        <w:tc>
          <w:tcPr>
            <w:tcW w:w="22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0DBA3" w14:textId="06C4A64A" w:rsidR="00637EDA" w:rsidRPr="00C4546C" w:rsidRDefault="00E50DD3">
            <w:pPr>
              <w:pStyle w:val="TableContents"/>
              <w:snapToGrid w:val="0"/>
              <w:rPr>
                <w:sz w:val="22"/>
                <w:szCs w:val="22"/>
              </w:rPr>
            </w:pPr>
            <w:r w:rsidRPr="00E50DD3">
              <w:rPr>
                <w:sz w:val="22"/>
                <w:szCs w:val="22"/>
              </w:rPr>
              <w:t>Number of Lines of Code Rewritten or Added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46CD4A" w14:textId="2F23610E" w:rsidR="00637EDA" w:rsidRPr="00C4546C" w:rsidRDefault="004C2FAF">
            <w:pPr>
              <w:pStyle w:val="TableContents"/>
              <w:snapToGrid w:val="0"/>
              <w:rPr>
                <w:sz w:val="22"/>
                <w:szCs w:val="22"/>
              </w:rPr>
            </w:pPr>
            <w:r w:rsidRPr="004C2FAF">
              <w:rPr>
                <w:sz w:val="22"/>
                <w:szCs w:val="22"/>
              </w:rPr>
              <w:t>Time Spent</w:t>
            </w:r>
          </w:p>
        </w:tc>
        <w:tc>
          <w:tcPr>
            <w:tcW w:w="17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E57E4" w14:textId="77777777" w:rsidR="00637EDA" w:rsidRPr="00C4546C" w:rsidRDefault="00637EDA">
            <w:pPr>
              <w:pStyle w:val="TableContents"/>
              <w:snapToGrid w:val="0"/>
              <w:rPr>
                <w:sz w:val="22"/>
                <w:szCs w:val="22"/>
              </w:rPr>
            </w:pPr>
            <w:r w:rsidRPr="00C4546C">
              <w:rPr>
                <w:sz w:val="22"/>
                <w:szCs w:val="22"/>
              </w:rPr>
              <w:t xml:space="preserve">Review </w:t>
            </w:r>
          </w:p>
        </w:tc>
      </w:tr>
      <w:tr w:rsidR="00637EDA" w14:paraId="4FE2A246" w14:textId="77777777" w:rsidTr="00C4546C">
        <w:trPr>
          <w:trHeight w:val="276"/>
        </w:trPr>
        <w:tc>
          <w:tcPr>
            <w:tcW w:w="3555" w:type="dxa"/>
            <w:tcBorders>
              <w:left w:val="single" w:sz="1" w:space="0" w:color="000000"/>
              <w:bottom w:val="single" w:sz="1" w:space="0" w:color="000000"/>
            </w:tcBorders>
          </w:tcPr>
          <w:p w14:paraId="6A73B226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745" w:type="dxa"/>
            <w:tcBorders>
              <w:left w:val="single" w:sz="1" w:space="0" w:color="000000"/>
              <w:bottom w:val="single" w:sz="1" w:space="0" w:color="000000"/>
            </w:tcBorders>
          </w:tcPr>
          <w:p w14:paraId="738643F4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220" w:type="dxa"/>
            <w:tcBorders>
              <w:left w:val="single" w:sz="1" w:space="0" w:color="000000"/>
              <w:bottom w:val="single" w:sz="1" w:space="0" w:color="000000"/>
            </w:tcBorders>
          </w:tcPr>
          <w:p w14:paraId="00E9D3E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110" w:type="dxa"/>
            <w:tcBorders>
              <w:left w:val="single" w:sz="1" w:space="0" w:color="000000"/>
              <w:bottom w:val="single" w:sz="1" w:space="0" w:color="000000"/>
            </w:tcBorders>
          </w:tcPr>
          <w:p w14:paraId="25737D9E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7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6E66C" w14:textId="77777777" w:rsidR="00637EDA" w:rsidRDefault="00637EDA">
            <w:pPr>
              <w:pStyle w:val="TableContents"/>
              <w:snapToGrid w:val="0"/>
            </w:pPr>
          </w:p>
        </w:tc>
      </w:tr>
      <w:tr w:rsidR="00637EDA" w14:paraId="396391A5" w14:textId="77777777" w:rsidTr="00C4546C">
        <w:trPr>
          <w:trHeight w:val="276"/>
        </w:trPr>
        <w:tc>
          <w:tcPr>
            <w:tcW w:w="3555" w:type="dxa"/>
            <w:tcBorders>
              <w:left w:val="single" w:sz="1" w:space="0" w:color="000000"/>
              <w:bottom w:val="single" w:sz="1" w:space="0" w:color="000000"/>
            </w:tcBorders>
          </w:tcPr>
          <w:p w14:paraId="44784247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745" w:type="dxa"/>
            <w:tcBorders>
              <w:left w:val="single" w:sz="1" w:space="0" w:color="000000"/>
              <w:bottom w:val="single" w:sz="1" w:space="0" w:color="000000"/>
            </w:tcBorders>
          </w:tcPr>
          <w:p w14:paraId="54937861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220" w:type="dxa"/>
            <w:tcBorders>
              <w:left w:val="single" w:sz="1" w:space="0" w:color="000000"/>
              <w:bottom w:val="single" w:sz="1" w:space="0" w:color="000000"/>
            </w:tcBorders>
          </w:tcPr>
          <w:p w14:paraId="387E123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110" w:type="dxa"/>
            <w:tcBorders>
              <w:left w:val="single" w:sz="1" w:space="0" w:color="000000"/>
              <w:bottom w:val="single" w:sz="1" w:space="0" w:color="000000"/>
            </w:tcBorders>
          </w:tcPr>
          <w:p w14:paraId="578E37FA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176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643CC" w14:textId="77777777" w:rsidR="00637EDA" w:rsidRDefault="00637EDA">
            <w:pPr>
              <w:pStyle w:val="TableContents"/>
              <w:snapToGrid w:val="0"/>
            </w:pPr>
          </w:p>
        </w:tc>
      </w:tr>
    </w:tbl>
    <w:p w14:paraId="3BD74B0C" w14:textId="77777777" w:rsidR="00637EDA" w:rsidRDefault="00637EDA"/>
    <w:p w14:paraId="4D66D89C" w14:textId="77777777" w:rsidR="00637EDA" w:rsidRDefault="00637EDA"/>
    <w:p w14:paraId="7D90BCEC" w14:textId="25F444E3" w:rsidR="00637EDA" w:rsidRDefault="004C2FAF">
      <w:pPr>
        <w:numPr>
          <w:ilvl w:val="0"/>
          <w:numId w:val="2"/>
        </w:numPr>
        <w:rPr>
          <w:b/>
          <w:bCs/>
        </w:rPr>
      </w:pPr>
      <w:r w:rsidRPr="004C2FAF">
        <w:rPr>
          <w:b/>
          <w:bCs/>
        </w:rPr>
        <w:t>Research Activities and Results</w:t>
      </w:r>
      <w:r w:rsidR="00637EDA">
        <w:rPr>
          <w:b/>
          <w:bCs/>
        </w:rPr>
        <w:t xml:space="preserve">: </w:t>
      </w:r>
    </w:p>
    <w:p w14:paraId="34ACAB49" w14:textId="77777777" w:rsidR="00637EDA" w:rsidRDefault="00637EDA">
      <w:pPr>
        <w:rPr>
          <w:b/>
          <w:bCs/>
        </w:rPr>
      </w:pPr>
    </w:p>
    <w:p w14:paraId="5F33EB9B" w14:textId="439AD2FD" w:rsidR="00637EDA" w:rsidRDefault="00637EDA">
      <w:r>
        <w:t xml:space="preserve">       </w:t>
      </w:r>
      <w:r w:rsidR="002F18FA" w:rsidRPr="002F18FA">
        <w:t xml:space="preserve">Articles, web pages, and tutorials </w:t>
      </w:r>
      <w:r w:rsidR="0047689F" w:rsidRPr="002F18FA">
        <w:t>studied:</w:t>
      </w:r>
      <w:r>
        <w:t xml:space="preserve"> </w:t>
      </w:r>
    </w:p>
    <w:p w14:paraId="65E27C36" w14:textId="77777777" w:rsidR="00637EDA" w:rsidRDefault="00637EDA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00"/>
        <w:gridCol w:w="5760"/>
        <w:gridCol w:w="2031"/>
      </w:tblGrid>
      <w:tr w:rsidR="00637EDA" w14:paraId="144E665F" w14:textId="77777777" w:rsidTr="004325BD">
        <w:trPr>
          <w:trHeight w:val="276"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A5E56" w14:textId="77777777" w:rsidR="002F18FA" w:rsidRPr="00B221EE" w:rsidRDefault="002F18FA" w:rsidP="00B221EE">
            <w:pPr>
              <w:widowControl/>
              <w:suppressAutoHyphens w:val="0"/>
            </w:pPr>
            <w:r w:rsidRPr="00B221EE">
              <w:t>Title and Author</w:t>
            </w:r>
          </w:p>
          <w:p w14:paraId="3CC41AD4" w14:textId="1265EC81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F18FA" w:rsidRPr="002F18FA" w14:paraId="02E65D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3ED7B7" w14:textId="77777777" w:rsidR="002F18FA" w:rsidRPr="002F18FA" w:rsidRDefault="002F18FA" w:rsidP="00B221EE">
                  <w:pPr>
                    <w:pStyle w:val="TableContents"/>
                    <w:snapToGrid w:val="0"/>
                  </w:pPr>
                </w:p>
              </w:tc>
            </w:tr>
          </w:tbl>
          <w:p w14:paraId="5A9DBF0E" w14:textId="77777777" w:rsidR="002F18FA" w:rsidRPr="002F18FA" w:rsidRDefault="002F18FA" w:rsidP="00B221EE">
            <w:pPr>
              <w:pStyle w:val="TableContents"/>
              <w:snapToGrid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5"/>
            </w:tblGrid>
            <w:tr w:rsidR="002F18FA" w:rsidRPr="002F18FA" w14:paraId="47174EDD" w14:textId="77777777" w:rsidTr="00B221EE">
              <w:trPr>
                <w:trHeight w:val="210"/>
                <w:tblCellSpacing w:w="15" w:type="dxa"/>
              </w:trPr>
              <w:tc>
                <w:tcPr>
                  <w:tcW w:w="1945" w:type="dxa"/>
                  <w:vAlign w:val="center"/>
                  <w:hideMark/>
                </w:tcPr>
                <w:p w14:paraId="70B767D5" w14:textId="14343A36" w:rsidR="002F18FA" w:rsidRPr="002F18FA" w:rsidRDefault="002F18FA" w:rsidP="00B221EE">
                  <w:pPr>
                    <w:widowControl/>
                    <w:suppressAutoHyphens w:val="0"/>
                  </w:pPr>
                  <w:r w:rsidRPr="002F18FA">
                    <w:t>Source (Web Link)</w:t>
                  </w:r>
                </w:p>
              </w:tc>
            </w:tr>
          </w:tbl>
          <w:p w14:paraId="4A46107B" w14:textId="4F62ED85" w:rsidR="00637EDA" w:rsidRDefault="00637EDA" w:rsidP="00B221EE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313E0" w14:textId="037D92AD" w:rsidR="00637EDA" w:rsidRDefault="002F18FA" w:rsidP="00B221EE">
            <w:pPr>
              <w:pStyle w:val="TableContents"/>
              <w:snapToGrid w:val="0"/>
            </w:pPr>
            <w:r w:rsidRPr="002F18FA">
              <w:t>Number of Pages</w:t>
            </w:r>
          </w:p>
        </w:tc>
      </w:tr>
      <w:tr w:rsidR="00637EDA" w14:paraId="38BBDCDC" w14:textId="77777777" w:rsidTr="004325BD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1" w:space="0" w:color="000000"/>
            </w:tcBorders>
          </w:tcPr>
          <w:p w14:paraId="1EBA16DE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left w:val="single" w:sz="1" w:space="0" w:color="000000"/>
              <w:bottom w:val="single" w:sz="1" w:space="0" w:color="000000"/>
            </w:tcBorders>
          </w:tcPr>
          <w:p w14:paraId="640BF9A5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51538" w14:textId="77777777" w:rsidR="00637EDA" w:rsidRDefault="00637EDA">
            <w:pPr>
              <w:pStyle w:val="TableContents"/>
              <w:snapToGrid w:val="0"/>
            </w:pPr>
          </w:p>
        </w:tc>
      </w:tr>
      <w:tr w:rsidR="00637EDA" w14:paraId="206758A2" w14:textId="77777777" w:rsidTr="004325BD">
        <w:trPr>
          <w:trHeight w:val="276"/>
        </w:trPr>
        <w:tc>
          <w:tcPr>
            <w:tcW w:w="3600" w:type="dxa"/>
            <w:tcBorders>
              <w:left w:val="single" w:sz="1" w:space="0" w:color="000000"/>
              <w:bottom w:val="single" w:sz="1" w:space="0" w:color="000000"/>
            </w:tcBorders>
          </w:tcPr>
          <w:p w14:paraId="1A14C3C2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5760" w:type="dxa"/>
            <w:tcBorders>
              <w:left w:val="single" w:sz="1" w:space="0" w:color="000000"/>
              <w:bottom w:val="single" w:sz="1" w:space="0" w:color="000000"/>
            </w:tcBorders>
          </w:tcPr>
          <w:p w14:paraId="29A6A92B" w14:textId="77777777" w:rsidR="00637EDA" w:rsidRDefault="00637EDA">
            <w:pPr>
              <w:pStyle w:val="TableContents"/>
              <w:snapToGrid w:val="0"/>
            </w:pPr>
          </w:p>
        </w:tc>
        <w:tc>
          <w:tcPr>
            <w:tcW w:w="2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4993B" w14:textId="77777777" w:rsidR="00637EDA" w:rsidRDefault="00637EDA">
            <w:pPr>
              <w:pStyle w:val="TableContents"/>
              <w:snapToGrid w:val="0"/>
            </w:pPr>
          </w:p>
        </w:tc>
      </w:tr>
    </w:tbl>
    <w:p w14:paraId="37BFFD6B" w14:textId="77777777" w:rsidR="00637EDA" w:rsidRDefault="00637EDA"/>
    <w:p w14:paraId="5B69BF0C" w14:textId="77777777" w:rsidR="00637EDA" w:rsidRDefault="00637EDA" w:rsidP="00051408">
      <w:pPr>
        <w:ind w:left="720"/>
      </w:pPr>
    </w:p>
    <w:p w14:paraId="02D30CA6" w14:textId="77777777" w:rsidR="00637EDA" w:rsidRDefault="00637EDA"/>
    <w:p w14:paraId="7598F53F" w14:textId="77777777" w:rsidR="00637EDA" w:rsidRDefault="00637EDA"/>
    <w:p w14:paraId="080573E5" w14:textId="77777777" w:rsidR="00637EDA" w:rsidRDefault="00637EDA">
      <w:pPr>
        <w:rPr>
          <w:b/>
          <w:bCs/>
        </w:rPr>
      </w:pPr>
    </w:p>
    <w:sectPr w:rsidR="00637EDA">
      <w:pgSz w:w="12240" w:h="15840"/>
      <w:pgMar w:top="315" w:right="375" w:bottom="1125" w:left="4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F099" w14:textId="77777777" w:rsidR="004A1C6E" w:rsidRDefault="004A1C6E">
      <w:r>
        <w:separator/>
      </w:r>
    </w:p>
  </w:endnote>
  <w:endnote w:type="continuationSeparator" w:id="0">
    <w:p w14:paraId="0D3AF4DF" w14:textId="77777777" w:rsidR="004A1C6E" w:rsidRDefault="004A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B5C1" w14:textId="77777777" w:rsidR="004A1C6E" w:rsidRDefault="004A1C6E">
      <w:r>
        <w:separator/>
      </w:r>
    </w:p>
  </w:footnote>
  <w:footnote w:type="continuationSeparator" w:id="0">
    <w:p w14:paraId="3D4FAEE4" w14:textId="77777777" w:rsidR="004A1C6E" w:rsidRDefault="004A1C6E">
      <w:r>
        <w:continuationSeparator/>
      </w:r>
    </w:p>
  </w:footnote>
  <w:footnote w:id="1">
    <w:p w14:paraId="6DF1F22C" w14:textId="08C7C0C1" w:rsidR="00637EDA" w:rsidRPr="00C4546C" w:rsidRDefault="00637EDA">
      <w:pPr>
        <w:pStyle w:val="FootnoteText"/>
        <w:rPr>
          <w:lang w:val="pt-PT"/>
        </w:rPr>
      </w:pPr>
      <w:r>
        <w:rPr>
          <w:rStyle w:val="FootnoteCharacters"/>
        </w:rPr>
        <w:footnoteRef/>
      </w:r>
      <w:r w:rsidRPr="00C4546C">
        <w:rPr>
          <w:lang w:val="pt-PT"/>
        </w:rPr>
        <w:tab/>
      </w:r>
      <w:r w:rsidR="001C26F9" w:rsidRPr="001C26F9">
        <w:t>Empty lines of code and lines containing comments will not be counted.</w:t>
      </w:r>
    </w:p>
  </w:footnote>
  <w:footnote w:id="2">
    <w:p w14:paraId="22988319" w14:textId="292E928A" w:rsidR="00182FE6" w:rsidRPr="00C4546C" w:rsidRDefault="00182FE6" w:rsidP="00182FE6">
      <w:pPr>
        <w:pStyle w:val="FootnoteText"/>
        <w:rPr>
          <w:lang w:val="pt-PT"/>
        </w:rPr>
      </w:pPr>
    </w:p>
  </w:footnote>
  <w:footnote w:id="3">
    <w:p w14:paraId="3321011E" w14:textId="4B6BEDA3" w:rsidR="00182FE6" w:rsidRPr="00C4546C" w:rsidRDefault="00182FE6" w:rsidP="001B013E">
      <w:pPr>
        <w:pStyle w:val="FootnoteText"/>
        <w:ind w:left="0" w:firstLine="0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94EFA55"/>
    <w:multiLevelType w:val="hybridMultilevel"/>
    <w:tmpl w:val="2F7AC1F8"/>
    <w:lvl w:ilvl="0" w:tplc="E934209A">
      <w:start w:val="1"/>
      <w:numFmt w:val="decimal"/>
      <w:lvlText w:val="(%1)"/>
      <w:lvlJc w:val="left"/>
      <w:pPr>
        <w:ind w:left="720" w:hanging="360"/>
      </w:pPr>
    </w:lvl>
    <w:lvl w:ilvl="1" w:tplc="0478DF18">
      <w:start w:val="1"/>
      <w:numFmt w:val="lowerLetter"/>
      <w:lvlText w:val="%2."/>
      <w:lvlJc w:val="left"/>
      <w:pPr>
        <w:ind w:left="1440" w:hanging="360"/>
      </w:pPr>
    </w:lvl>
    <w:lvl w:ilvl="2" w:tplc="1EF4DBEC">
      <w:start w:val="1"/>
      <w:numFmt w:val="lowerRoman"/>
      <w:lvlText w:val="%3."/>
      <w:lvlJc w:val="right"/>
      <w:pPr>
        <w:ind w:left="2160" w:hanging="180"/>
      </w:pPr>
    </w:lvl>
    <w:lvl w:ilvl="3" w:tplc="A09C29AC">
      <w:start w:val="1"/>
      <w:numFmt w:val="decimal"/>
      <w:lvlText w:val="%4."/>
      <w:lvlJc w:val="left"/>
      <w:pPr>
        <w:ind w:left="2880" w:hanging="360"/>
      </w:pPr>
    </w:lvl>
    <w:lvl w:ilvl="4" w:tplc="23303F10">
      <w:start w:val="1"/>
      <w:numFmt w:val="lowerLetter"/>
      <w:lvlText w:val="%5."/>
      <w:lvlJc w:val="left"/>
      <w:pPr>
        <w:ind w:left="3600" w:hanging="360"/>
      </w:pPr>
    </w:lvl>
    <w:lvl w:ilvl="5" w:tplc="BE16DE42">
      <w:start w:val="1"/>
      <w:numFmt w:val="lowerRoman"/>
      <w:lvlText w:val="%6."/>
      <w:lvlJc w:val="right"/>
      <w:pPr>
        <w:ind w:left="4320" w:hanging="180"/>
      </w:pPr>
    </w:lvl>
    <w:lvl w:ilvl="6" w:tplc="1868B3B6">
      <w:start w:val="1"/>
      <w:numFmt w:val="decimal"/>
      <w:lvlText w:val="%7."/>
      <w:lvlJc w:val="left"/>
      <w:pPr>
        <w:ind w:left="5040" w:hanging="360"/>
      </w:pPr>
    </w:lvl>
    <w:lvl w:ilvl="7" w:tplc="D47C54BC">
      <w:start w:val="1"/>
      <w:numFmt w:val="lowerLetter"/>
      <w:lvlText w:val="%8."/>
      <w:lvlJc w:val="left"/>
      <w:pPr>
        <w:ind w:left="5760" w:hanging="360"/>
      </w:pPr>
    </w:lvl>
    <w:lvl w:ilvl="8" w:tplc="2DB4AC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74024"/>
    <w:multiLevelType w:val="multilevel"/>
    <w:tmpl w:val="E5B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66061"/>
    <w:multiLevelType w:val="multilevel"/>
    <w:tmpl w:val="865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2816">
    <w:abstractNumId w:val="6"/>
  </w:num>
  <w:num w:numId="2" w16cid:durableId="1911377959">
    <w:abstractNumId w:val="0"/>
  </w:num>
  <w:num w:numId="3" w16cid:durableId="483738661">
    <w:abstractNumId w:val="1"/>
  </w:num>
  <w:num w:numId="4" w16cid:durableId="313217410">
    <w:abstractNumId w:val="2"/>
  </w:num>
  <w:num w:numId="5" w16cid:durableId="871695211">
    <w:abstractNumId w:val="3"/>
  </w:num>
  <w:num w:numId="6" w16cid:durableId="1537616592">
    <w:abstractNumId w:val="4"/>
  </w:num>
  <w:num w:numId="7" w16cid:durableId="796945804">
    <w:abstractNumId w:val="5"/>
  </w:num>
  <w:num w:numId="8" w16cid:durableId="159084473">
    <w:abstractNumId w:val="8"/>
  </w:num>
  <w:num w:numId="9" w16cid:durableId="2108228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zM2NDMyNTC0MDBR0lEKTi0uzszPAykwrgUA5x53oSwAAAA="/>
  </w:docVars>
  <w:rsids>
    <w:rsidRoot w:val="001E6800"/>
    <w:rsid w:val="00034678"/>
    <w:rsid w:val="00051408"/>
    <w:rsid w:val="00182FE6"/>
    <w:rsid w:val="001B013E"/>
    <w:rsid w:val="001C26F9"/>
    <w:rsid w:val="001E6800"/>
    <w:rsid w:val="002F18FA"/>
    <w:rsid w:val="00372B08"/>
    <w:rsid w:val="004325BD"/>
    <w:rsid w:val="0047689F"/>
    <w:rsid w:val="004A1C6E"/>
    <w:rsid w:val="004C2FAF"/>
    <w:rsid w:val="00637EDA"/>
    <w:rsid w:val="0065466E"/>
    <w:rsid w:val="00766ED9"/>
    <w:rsid w:val="0079173C"/>
    <w:rsid w:val="00793584"/>
    <w:rsid w:val="00822843"/>
    <w:rsid w:val="00842C01"/>
    <w:rsid w:val="0089583F"/>
    <w:rsid w:val="009420BC"/>
    <w:rsid w:val="0096188F"/>
    <w:rsid w:val="009D0CBF"/>
    <w:rsid w:val="00A46524"/>
    <w:rsid w:val="00AC71EF"/>
    <w:rsid w:val="00B108A2"/>
    <w:rsid w:val="00B221EE"/>
    <w:rsid w:val="00B247EB"/>
    <w:rsid w:val="00B2487C"/>
    <w:rsid w:val="00B32F75"/>
    <w:rsid w:val="00B6736F"/>
    <w:rsid w:val="00C4546C"/>
    <w:rsid w:val="00C57903"/>
    <w:rsid w:val="00D46BE4"/>
    <w:rsid w:val="00D76886"/>
    <w:rsid w:val="00DD0B8B"/>
    <w:rsid w:val="00E427D2"/>
    <w:rsid w:val="00E50DD3"/>
    <w:rsid w:val="02D29B7C"/>
    <w:rsid w:val="055C2FBC"/>
    <w:rsid w:val="0567BF15"/>
    <w:rsid w:val="07D812DF"/>
    <w:rsid w:val="0C04521D"/>
    <w:rsid w:val="0D62D8D6"/>
    <w:rsid w:val="1506CE0B"/>
    <w:rsid w:val="196CBEEF"/>
    <w:rsid w:val="1B7CB4FC"/>
    <w:rsid w:val="1D66E322"/>
    <w:rsid w:val="22333741"/>
    <w:rsid w:val="2626317C"/>
    <w:rsid w:val="271A77A4"/>
    <w:rsid w:val="2AA19EBB"/>
    <w:rsid w:val="34E429F2"/>
    <w:rsid w:val="361207CD"/>
    <w:rsid w:val="3637A11C"/>
    <w:rsid w:val="3727E0AB"/>
    <w:rsid w:val="37899BF5"/>
    <w:rsid w:val="38BF7290"/>
    <w:rsid w:val="3A6BC377"/>
    <w:rsid w:val="3E95AA6C"/>
    <w:rsid w:val="422BC73B"/>
    <w:rsid w:val="45BFB077"/>
    <w:rsid w:val="4679507D"/>
    <w:rsid w:val="494B6288"/>
    <w:rsid w:val="4B352BD0"/>
    <w:rsid w:val="4B8CC659"/>
    <w:rsid w:val="4C664FF1"/>
    <w:rsid w:val="4F351156"/>
    <w:rsid w:val="5195A8B9"/>
    <w:rsid w:val="5C4DE387"/>
    <w:rsid w:val="5E3253C5"/>
    <w:rsid w:val="63CF29E4"/>
    <w:rsid w:val="6FB92CE3"/>
    <w:rsid w:val="7458B239"/>
    <w:rsid w:val="7516D7A6"/>
    <w:rsid w:val="7878F08D"/>
    <w:rsid w:val="78FDB530"/>
    <w:rsid w:val="7914D1EC"/>
    <w:rsid w:val="7A853D95"/>
    <w:rsid w:val="7AF1D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400B"/>
  <w15:chartTrackingRefBased/>
  <w15:docId w15:val="{BB92C1C2-68BB-42BF-8079-A2D87C8C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FE6"/>
    <w:pPr>
      <w:widowControl w:val="0"/>
      <w:suppressAutoHyphens/>
    </w:pPr>
    <w:rPr>
      <w:rFonts w:eastAsia="DejaVu Sans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-Absatz-Standardschriftart1">
    <w:name w:val="WW-Absatz-Standardschriftart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FootnoteCharacters">
    <w:name w:val="Footnote Characters"/>
  </w:style>
  <w:style w:type="character" w:styleId="FootnoteReference">
    <w:name w:val="footnote reference"/>
    <w:semiHidden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WW-EndnoteCharacters">
    <w:name w:val="WW-Endnote Characters"/>
  </w:style>
  <w:style w:type="character" w:styleId="EndnoteReference">
    <w:name w:val="endnote reference"/>
    <w:semiHidden/>
    <w:rPr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semiHidden/>
    <w:pPr>
      <w:suppressLineNumbers/>
      <w:ind w:left="283" w:hanging="283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0B8B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character" w:styleId="Strong">
    <w:name w:val="Strong"/>
    <w:uiPriority w:val="22"/>
    <w:qFormat/>
    <w:rsid w:val="00DD0B8B"/>
    <w:rPr>
      <w:b/>
      <w:bCs/>
    </w:rPr>
  </w:style>
  <w:style w:type="character" w:customStyle="1" w:styleId="FootnoteTextChar">
    <w:name w:val="Footnote Text Char"/>
    <w:link w:val="FootnoteText"/>
    <w:semiHidden/>
    <w:rsid w:val="00182FE6"/>
    <w:rPr>
      <w:rFonts w:eastAsia="DejaVu Sans"/>
      <w:kern w:val="1"/>
    </w:rPr>
  </w:style>
  <w:style w:type="paragraph" w:styleId="Header">
    <w:name w:val="header"/>
    <w:basedOn w:val="Normal"/>
    <w:link w:val="HeaderChar"/>
    <w:uiPriority w:val="99"/>
    <w:unhideWhenUsed/>
    <w:rsid w:val="001B013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B013E"/>
    <w:rPr>
      <w:rFonts w:eastAsia="DejaVu Sans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013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013E"/>
    <w:rPr>
      <w:rFonts w:eastAsia="DejaVu Sans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3" ma:contentTypeDescription="Create a new document." ma:contentTypeScope="" ma:versionID="c4d18a1351babf5e6a617155fb374cd9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4f507ea4cb8db17b16e84eb0e17d8638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12473A-D6B2-4D13-AE2A-431990ACDC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7E4B31-4669-4DE4-B4FD-FD6BEBE74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872DF9-ECEF-402F-9603-E888AEE9C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Maria Fanca</dc:creator>
  <cp:keywords/>
  <cp:lastModifiedBy>Karla Maria Boga</cp:lastModifiedBy>
  <cp:revision>23</cp:revision>
  <cp:lastPrinted>1899-12-31T22:00:00Z</cp:lastPrinted>
  <dcterms:created xsi:type="dcterms:W3CDTF">2026-03-12T10:04:00Z</dcterms:created>
  <dcterms:modified xsi:type="dcterms:W3CDTF">2026-04-12T17:29:00Z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2026-03-12T10:05:09Z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ea1c69f3-9660-444c-a846-673f6c26ceb0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0x0101004F3578D6CB1A424985E91426EF7DA885</vt:lpwstr>
  </property>
  <property fmtid="{D5CDD505-2E9C-101B-9397-08002B2CF9AE}" pid="11" name="Order">
    <vt:r8>169400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